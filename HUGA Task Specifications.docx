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63105" w14:textId="4E681E33" w:rsidR="00A9204E" w:rsidRPr="000912E9" w:rsidRDefault="000C4465" w:rsidP="00581A05">
      <w:pPr>
        <w:spacing w:after="160"/>
        <w:jc w:val="center"/>
        <w:rPr>
          <w:b/>
          <w:bCs/>
          <w:sz w:val="40"/>
          <w:szCs w:val="40"/>
        </w:rPr>
      </w:pPr>
      <w:r w:rsidRPr="000912E9">
        <w:rPr>
          <w:b/>
          <w:bCs/>
          <w:sz w:val="40"/>
          <w:szCs w:val="40"/>
        </w:rPr>
        <w:t>Polycraft AI Lab (PAL)</w:t>
      </w:r>
    </w:p>
    <w:p w14:paraId="25C90315" w14:textId="6DF6758C" w:rsidR="005B6F76" w:rsidRPr="000912E9" w:rsidRDefault="00581A05" w:rsidP="00581A05">
      <w:pPr>
        <w:spacing w:after="16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DARPA </w:t>
      </w:r>
      <w:r w:rsidR="000C4465" w:rsidRPr="000912E9">
        <w:rPr>
          <w:b/>
          <w:bCs/>
          <w:sz w:val="40"/>
          <w:szCs w:val="40"/>
        </w:rPr>
        <w:t>SAIL-ON Program</w:t>
      </w:r>
    </w:p>
    <w:p w14:paraId="2EC7670F" w14:textId="48076002" w:rsidR="000C4465" w:rsidRPr="000912E9" w:rsidRDefault="00AD0489" w:rsidP="00581A05">
      <w:pPr>
        <w:spacing w:after="16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HUGA</w:t>
      </w:r>
      <w:r w:rsidR="00581A05">
        <w:rPr>
          <w:b/>
          <w:bCs/>
          <w:sz w:val="40"/>
          <w:szCs w:val="40"/>
        </w:rPr>
        <w:t xml:space="preserve"> Task</w:t>
      </w:r>
      <w:r w:rsidR="00157030">
        <w:rPr>
          <w:b/>
          <w:bCs/>
          <w:sz w:val="40"/>
          <w:szCs w:val="40"/>
        </w:rPr>
        <w:t xml:space="preserve"> Specifications</w:t>
      </w:r>
    </w:p>
    <w:p w14:paraId="5DA011DB" w14:textId="70424648" w:rsidR="00466253" w:rsidRDefault="00466253"/>
    <w:p w14:paraId="21BF822D" w14:textId="3408AA9F" w:rsidR="00466253" w:rsidRDefault="00466253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682979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C28938" w14:textId="3555A175" w:rsidR="00B50C4F" w:rsidRPr="007447BA" w:rsidRDefault="00B50C4F">
          <w:pPr>
            <w:pStyle w:val="TOCHeading"/>
            <w:rPr>
              <w:rStyle w:val="Heading1Char"/>
            </w:rPr>
          </w:pPr>
          <w:r w:rsidRPr="007447BA">
            <w:rPr>
              <w:rStyle w:val="Heading1Char"/>
            </w:rPr>
            <w:t>Table of Contents</w:t>
          </w:r>
        </w:p>
        <w:p w14:paraId="4FC1681A" w14:textId="563037DD" w:rsidR="00777541" w:rsidRDefault="00B50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402472" w:history="1">
            <w:r w:rsidR="00777541" w:rsidRPr="00DA4B95">
              <w:rPr>
                <w:rStyle w:val="Hyperlink"/>
                <w:noProof/>
              </w:rPr>
              <w:t>HUGA Task Visualizations: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_Toc81402472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2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49C38D94" w14:textId="6884624A" w:rsidR="00777541" w:rsidRDefault="007D0E9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402473" w:history="1">
            <w:r w:rsidR="00777541" w:rsidRPr="00DA4B95">
              <w:rPr>
                <w:rStyle w:val="Hyperlink"/>
                <w:noProof/>
              </w:rPr>
              <w:t>HUGA Novelties: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_Toc81402473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3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6E1B4253" w14:textId="0841D82F" w:rsidR="00777541" w:rsidRDefault="007D0E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402474" w:history="1">
            <w:r w:rsidR="00777541" w:rsidRPr="00DA4B95">
              <w:rPr>
                <w:rStyle w:val="Hyperlink"/>
                <w:noProof/>
              </w:rPr>
              <w:t>Shared Novelties: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_Toc81402474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3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26CC6902" w14:textId="736931E9" w:rsidR="00777541" w:rsidRDefault="007D0E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1402475" w:history="1">
            <w:r w:rsidR="00777541" w:rsidRPr="00DA4B95">
              <w:rPr>
                <w:rStyle w:val="Hyperlink"/>
                <w:noProof/>
              </w:rPr>
              <w:t>1-2-2</w:t>
            </w:r>
            <w:r w:rsidR="00777541">
              <w:rPr>
                <w:rFonts w:eastAsiaTheme="minorEastAsia"/>
                <w:noProof/>
              </w:rPr>
              <w:tab/>
            </w:r>
            <w:r w:rsidR="00777541" w:rsidRPr="00DA4B95">
              <w:rPr>
                <w:rStyle w:val="Hyperlink"/>
                <w:noProof/>
              </w:rPr>
              <w:t>Objects – Type: Detritus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_Toc81402475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3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0AE53923" w14:textId="461CD0B0" w:rsidR="00777541" w:rsidRDefault="007D0E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1402476" w:history="1">
            <w:r w:rsidR="00777541" w:rsidRPr="00DA4B95">
              <w:rPr>
                <w:rStyle w:val="Hyperlink"/>
                <w:noProof/>
              </w:rPr>
              <w:t>2-1-1</w:t>
            </w:r>
            <w:r w:rsidR="00777541">
              <w:rPr>
                <w:rFonts w:eastAsiaTheme="minorEastAsia"/>
                <w:noProof/>
              </w:rPr>
              <w:tab/>
            </w:r>
            <w:r w:rsidR="00777541" w:rsidRPr="00DA4B95">
              <w:rPr>
                <w:rStyle w:val="Hyperlink"/>
                <w:noProof/>
              </w:rPr>
              <w:t>Attributes – Type: Wall Color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_Toc81402476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3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16CDAB2A" w14:textId="30351FE5" w:rsidR="00777541" w:rsidRDefault="007D0E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1402477" w:history="1">
            <w:r w:rsidR="00777541" w:rsidRPr="00DA4B95">
              <w:rPr>
                <w:rStyle w:val="Hyperlink"/>
                <w:noProof/>
              </w:rPr>
              <w:t>3-1-1</w:t>
            </w:r>
            <w:r w:rsidR="00777541">
              <w:rPr>
                <w:rFonts w:eastAsiaTheme="minorEastAsia"/>
                <w:noProof/>
              </w:rPr>
              <w:tab/>
            </w:r>
            <w:r w:rsidR="00777541" w:rsidRPr="00DA4B95">
              <w:rPr>
                <w:rStyle w:val="Hyperlink"/>
                <w:noProof/>
              </w:rPr>
              <w:t>Representations – Type: Flip Screen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_Toc81402477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4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6B2C2D9E" w14:textId="4DF1DF38" w:rsidR="00777541" w:rsidRDefault="007D0E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1402478" w:history="1">
            <w:r w:rsidR="00777541" w:rsidRPr="00DA4B95">
              <w:rPr>
                <w:rStyle w:val="Hyperlink"/>
                <w:noProof/>
              </w:rPr>
              <w:t>4-2-1</w:t>
            </w:r>
            <w:r w:rsidR="00777541">
              <w:rPr>
                <w:rFonts w:eastAsiaTheme="minorEastAsia"/>
                <w:noProof/>
              </w:rPr>
              <w:tab/>
            </w:r>
            <w:r w:rsidR="00777541" w:rsidRPr="00DA4B95">
              <w:rPr>
                <w:rStyle w:val="Hyperlink"/>
                <w:noProof/>
              </w:rPr>
              <w:t>Agents – Type: Locksmith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_Toc81402478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4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18DEEB8E" w14:textId="00C2FD29" w:rsidR="00777541" w:rsidRDefault="007D0E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1402479" w:history="1">
            <w:r w:rsidR="00777541" w:rsidRPr="00DA4B95">
              <w:rPr>
                <w:rStyle w:val="Hyperlink"/>
                <w:noProof/>
              </w:rPr>
              <w:t>5-1-1</w:t>
            </w:r>
            <w:r w:rsidR="00777541">
              <w:rPr>
                <w:rFonts w:eastAsiaTheme="minorEastAsia"/>
                <w:noProof/>
              </w:rPr>
              <w:tab/>
            </w:r>
            <w:r w:rsidR="00777541" w:rsidRPr="00DA4B95">
              <w:rPr>
                <w:rStyle w:val="Hyperlink"/>
                <w:noProof/>
              </w:rPr>
              <w:t>Actions – Type: Throw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_Toc81402479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5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3AFF6274" w14:textId="42986542" w:rsidR="00777541" w:rsidRDefault="007D0E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1402480" w:history="1">
            <w:r w:rsidR="00777541" w:rsidRPr="00DA4B95">
              <w:rPr>
                <w:rStyle w:val="Hyperlink"/>
                <w:noProof/>
              </w:rPr>
              <w:t>6-1-1</w:t>
            </w:r>
            <w:r w:rsidR="00777541">
              <w:rPr>
                <w:rFonts w:eastAsiaTheme="minorEastAsia"/>
                <w:noProof/>
              </w:rPr>
              <w:tab/>
            </w:r>
            <w:r w:rsidR="00777541" w:rsidRPr="00DA4B95">
              <w:rPr>
                <w:rStyle w:val="Hyperlink"/>
                <w:noProof/>
              </w:rPr>
              <w:t>Relations – Type: Sequential Doors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_Toc81402480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6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7270DAFF" w14:textId="50E82C08" w:rsidR="00777541" w:rsidRDefault="007D0E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1402481" w:history="1">
            <w:r w:rsidR="00777541" w:rsidRPr="00DA4B95">
              <w:rPr>
                <w:rStyle w:val="Hyperlink"/>
                <w:noProof/>
              </w:rPr>
              <w:t>7-1-1</w:t>
            </w:r>
            <w:r w:rsidR="00777541">
              <w:rPr>
                <w:rFonts w:eastAsiaTheme="minorEastAsia"/>
                <w:noProof/>
              </w:rPr>
              <w:tab/>
            </w:r>
            <w:r w:rsidR="00777541" w:rsidRPr="00DA4B95">
              <w:rPr>
                <w:rStyle w:val="Hyperlink"/>
                <w:noProof/>
              </w:rPr>
              <w:t>Interactions – Type: Patrols Pursue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_Toc81402481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7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6E8E6730" w14:textId="7C217FE6" w:rsidR="00777541" w:rsidRDefault="007D0E9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402482" w:history="1">
            <w:r w:rsidR="00777541" w:rsidRPr="00DA4B95">
              <w:rPr>
                <w:rStyle w:val="Hyperlink"/>
                <w:noProof/>
              </w:rPr>
              <w:t>HUGA Task Design: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_Toc81402482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8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681994B2" w14:textId="6E128CC2" w:rsidR="00777541" w:rsidRDefault="007D0E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402483" w:history="1">
            <w:r w:rsidR="00777541" w:rsidRPr="00DA4B95">
              <w:rPr>
                <w:rStyle w:val="Hyperlink"/>
                <w:noProof/>
              </w:rPr>
              <w:t>Arena Layout: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_Toc81402483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8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386A5F09" w14:textId="63403160" w:rsidR="00777541" w:rsidRDefault="007D0E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402484" w:history="1">
            <w:r w:rsidR="00777541" w:rsidRPr="00DA4B95">
              <w:rPr>
                <w:rStyle w:val="Hyperlink"/>
                <w:noProof/>
              </w:rPr>
              <w:t>Example steps to complete the HUGA Task: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_Toc81402484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8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63CCA519" w14:textId="294E3951" w:rsidR="00777541" w:rsidRDefault="007D0E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402485" w:history="1">
            <w:r w:rsidR="00777541" w:rsidRPr="00DA4B95">
              <w:rPr>
                <w:rStyle w:val="Hyperlink"/>
                <w:noProof/>
              </w:rPr>
              <w:t>Objects: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_Toc81402485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8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3CE69F34" w14:textId="34CE579F" w:rsidR="00777541" w:rsidRDefault="007D0E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402486" w:history="1">
            <w:r w:rsidR="00777541" w:rsidRPr="00DA4B95">
              <w:rPr>
                <w:rStyle w:val="Hyperlink"/>
                <w:noProof/>
              </w:rPr>
              <w:t>Actors: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_Toc81402486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9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76764FAD" w14:textId="27CE86AF" w:rsidR="00777541" w:rsidRDefault="007D0E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402487" w:history="1">
            <w:r w:rsidR="00777541" w:rsidRPr="00DA4B95">
              <w:rPr>
                <w:rStyle w:val="Hyperlink"/>
                <w:noProof/>
              </w:rPr>
              <w:t>Task Goal and Steps: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_Toc81402487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11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33DB8C1F" w14:textId="52DC76AC" w:rsidR="00777541" w:rsidRDefault="007D0E9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402488" w:history="1">
            <w:r w:rsidR="00777541" w:rsidRPr="00DA4B95">
              <w:rPr>
                <w:rStyle w:val="Hyperlink"/>
                <w:noProof/>
              </w:rPr>
              <w:t>Appendix A: Change Log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_Toc81402488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12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089B46E0" w14:textId="3DCA8C21" w:rsidR="00777541" w:rsidRDefault="007D0E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1402489" w:history="1">
            <w:r w:rsidR="00777541" w:rsidRPr="00DA4B95">
              <w:rPr>
                <w:rStyle w:val="Hyperlink"/>
                <w:noProof/>
              </w:rPr>
              <w:t>2021.08.31 updates:</w:t>
            </w:r>
            <w:r w:rsidR="00777541">
              <w:rPr>
                <w:noProof/>
                <w:webHidden/>
              </w:rPr>
              <w:tab/>
            </w:r>
            <w:r w:rsidR="00777541">
              <w:rPr>
                <w:noProof/>
                <w:webHidden/>
              </w:rPr>
              <w:fldChar w:fldCharType="begin"/>
            </w:r>
            <w:r w:rsidR="00777541">
              <w:rPr>
                <w:noProof/>
                <w:webHidden/>
              </w:rPr>
              <w:instrText xml:space="preserve"> PAGEREF _Toc81402489 \h </w:instrText>
            </w:r>
            <w:r w:rsidR="00777541">
              <w:rPr>
                <w:noProof/>
                <w:webHidden/>
              </w:rPr>
            </w:r>
            <w:r w:rsidR="00777541">
              <w:rPr>
                <w:noProof/>
                <w:webHidden/>
              </w:rPr>
              <w:fldChar w:fldCharType="separate"/>
            </w:r>
            <w:r w:rsidR="00777541">
              <w:rPr>
                <w:noProof/>
                <w:webHidden/>
              </w:rPr>
              <w:t>12</w:t>
            </w:r>
            <w:r w:rsidR="00777541">
              <w:rPr>
                <w:noProof/>
                <w:webHidden/>
              </w:rPr>
              <w:fldChar w:fldCharType="end"/>
            </w:r>
          </w:hyperlink>
        </w:p>
        <w:p w14:paraId="1DB030B0" w14:textId="47FAA909" w:rsidR="00165567" w:rsidRDefault="00B50C4F">
          <w:r>
            <w:rPr>
              <w:b/>
              <w:bCs/>
              <w:noProof/>
            </w:rPr>
            <w:fldChar w:fldCharType="end"/>
          </w:r>
        </w:p>
      </w:sdtContent>
    </w:sdt>
    <w:p w14:paraId="77DACBB2" w14:textId="2A358647" w:rsidR="00165567" w:rsidRDefault="00165567" w:rsidP="00EB1F87">
      <w:pPr>
        <w:jc w:val="center"/>
      </w:pPr>
    </w:p>
    <w:p w14:paraId="706F5BEF" w14:textId="498C1701" w:rsidR="00165567" w:rsidRDefault="00165567"/>
    <w:p w14:paraId="18B8D468" w14:textId="5E4B3090" w:rsidR="00165567" w:rsidRDefault="00165567"/>
    <w:p w14:paraId="37AF73FC" w14:textId="6DF805BC" w:rsidR="007D326D" w:rsidRDefault="002E1760" w:rsidP="00A0325E">
      <w:pPr>
        <w:pStyle w:val="Heading1"/>
        <w:rPr>
          <w:b/>
          <w:bCs/>
        </w:rPr>
      </w:pPr>
      <w:r>
        <w:rPr>
          <w:b/>
          <w:bCs/>
        </w:rPr>
        <w:br w:type="page"/>
      </w:r>
    </w:p>
    <w:p w14:paraId="0A44A05E" w14:textId="5460302D" w:rsidR="007D326D" w:rsidRPr="004148B9" w:rsidRDefault="00AD0489" w:rsidP="00A0325E">
      <w:pPr>
        <w:pStyle w:val="Heading1"/>
      </w:pPr>
      <w:bookmarkStart w:id="0" w:name="_Toc81402472"/>
      <w:r>
        <w:lastRenderedPageBreak/>
        <w:t>HUGA</w:t>
      </w:r>
      <w:r w:rsidR="00423B9E" w:rsidRPr="004148B9">
        <w:t xml:space="preserve"> Task Visualization</w:t>
      </w:r>
      <w:r w:rsidR="001F2F96">
        <w:t>s</w:t>
      </w:r>
      <w:r w:rsidR="007D326D" w:rsidRPr="004148B9">
        <w:t>:</w:t>
      </w:r>
      <w:bookmarkEnd w:id="0"/>
    </w:p>
    <w:p w14:paraId="3A579FFB" w14:textId="4EA13779" w:rsidR="007D326D" w:rsidRDefault="007D326D" w:rsidP="007D326D"/>
    <w:p w14:paraId="19DA0E40" w14:textId="74C9CF9A" w:rsidR="007D326D" w:rsidRDefault="001F2F96" w:rsidP="001F2F96">
      <w:pPr>
        <w:jc w:val="center"/>
      </w:pPr>
      <w:r w:rsidRPr="00253BAC">
        <w:rPr>
          <w:noProof/>
        </w:rPr>
        <w:drawing>
          <wp:inline distT="0" distB="0" distL="0" distR="0" wp14:anchorId="070D0A80" wp14:editId="4734B075">
            <wp:extent cx="5780605" cy="315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2557" cy="317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66D2" w14:textId="7D2E5049" w:rsidR="007D326D" w:rsidRPr="007D326D" w:rsidRDefault="006947E6" w:rsidP="007D326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2AD4461" wp14:editId="15799198">
                <wp:simplePos x="0" y="0"/>
                <wp:positionH relativeFrom="column">
                  <wp:posOffset>88900</wp:posOffset>
                </wp:positionH>
                <wp:positionV relativeFrom="paragraph">
                  <wp:posOffset>67310</wp:posOffset>
                </wp:positionV>
                <wp:extent cx="5780405" cy="30988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040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8F929" w14:textId="7D9C39DB" w:rsidR="001F2F96" w:rsidRPr="00CA40C5" w:rsidRDefault="001F2F96" w:rsidP="001F2F96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Aerial view </w:t>
                            </w:r>
                            <w:r w:rsidRPr="00CA40C5">
                              <w:rPr>
                                <w:i/>
                                <w:iCs/>
                              </w:rPr>
                              <w:t xml:space="preserve">of 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the </w:t>
                            </w:r>
                            <w:r w:rsidRPr="00CA40C5">
                              <w:rPr>
                                <w:i/>
                                <w:iCs/>
                              </w:rPr>
                              <w:t xml:space="preserve">Phase 2 </w:t>
                            </w:r>
                            <w:r>
                              <w:rPr>
                                <w:i/>
                                <w:iCs/>
                              </w:rPr>
                              <w:t>HUGA</w:t>
                            </w:r>
                            <w:r w:rsidRPr="00CA40C5">
                              <w:rPr>
                                <w:i/>
                                <w:iCs/>
                              </w:rPr>
                              <w:t xml:space="preserve"> Task Arena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AD44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pt;margin-top:5.3pt;width:455.15pt;height:24.4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" stroked="f">
                <v:textbox>
                  <w:txbxContent>
                    <w:p w14:paraId="33A8F929" w14:textId="7D9C39DB" w:rsidR="001F2F96" w:rsidRPr="00CA40C5" w:rsidRDefault="001F2F96" w:rsidP="001F2F96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 xml:space="preserve">Aerial view </w:t>
                      </w:r>
                      <w:r w:rsidRPr="00CA40C5">
                        <w:rPr>
                          <w:i/>
                          <w:iCs/>
                        </w:rPr>
                        <w:t xml:space="preserve">of </w:t>
                      </w:r>
                      <w:r>
                        <w:rPr>
                          <w:i/>
                          <w:iCs/>
                        </w:rPr>
                        <w:t xml:space="preserve">the </w:t>
                      </w:r>
                      <w:r w:rsidRPr="00CA40C5">
                        <w:rPr>
                          <w:i/>
                          <w:iCs/>
                        </w:rPr>
                        <w:t xml:space="preserve">Phase 2 </w:t>
                      </w:r>
                      <w:r>
                        <w:rPr>
                          <w:i/>
                          <w:iCs/>
                        </w:rPr>
                        <w:t>HUGA</w:t>
                      </w:r>
                      <w:r w:rsidRPr="00CA40C5">
                        <w:rPr>
                          <w:i/>
                          <w:iCs/>
                        </w:rPr>
                        <w:t xml:space="preserve"> Task Arena</w:t>
                      </w:r>
                    </w:p>
                  </w:txbxContent>
                </v:textbox>
              </v:shape>
            </w:pict>
          </mc:Fallback>
        </mc:AlternateContent>
      </w:r>
    </w:p>
    <w:p w14:paraId="6C70962E" w14:textId="265FDD14" w:rsidR="00D72B78" w:rsidRDefault="00D72B78"/>
    <w:p w14:paraId="14D11734" w14:textId="0E65553F" w:rsidR="00D72B78" w:rsidRDefault="00D72B78"/>
    <w:p w14:paraId="29CEC953" w14:textId="21C132CC" w:rsidR="00D72B78" w:rsidRDefault="00D72B78" w:rsidP="001F2F96">
      <w:pPr>
        <w:jc w:val="center"/>
      </w:pPr>
    </w:p>
    <w:p w14:paraId="24EE6681" w14:textId="0BCFD25E" w:rsidR="00D72B78" w:rsidRDefault="001F2F96" w:rsidP="001F2F96">
      <w:pPr>
        <w:jc w:val="center"/>
      </w:pPr>
      <w:r>
        <w:rPr>
          <w:noProof/>
        </w:rPr>
        <w:drawing>
          <wp:inline distT="0" distB="0" distL="0" distR="0" wp14:anchorId="3EC6053D" wp14:editId="4DC3CBA0">
            <wp:extent cx="4329206" cy="3219450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935" cy="323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9337" w14:textId="2BD40C58" w:rsidR="00423B9E" w:rsidRDefault="001F2F96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E1FC2CF" wp14:editId="4A21E17E">
                <wp:simplePos x="0" y="0"/>
                <wp:positionH relativeFrom="column">
                  <wp:posOffset>-48260</wp:posOffset>
                </wp:positionH>
                <wp:positionV relativeFrom="paragraph">
                  <wp:posOffset>115570</wp:posOffset>
                </wp:positionV>
                <wp:extent cx="5916930" cy="309880"/>
                <wp:effectExtent l="0" t="0" r="762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69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0C633" w14:textId="28AD1254" w:rsidR="00243B70" w:rsidRPr="00CA40C5" w:rsidRDefault="00223DCA" w:rsidP="00243B70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Schematic</w:t>
                            </w:r>
                            <w:r w:rsidR="00243B70" w:rsidRPr="00CA40C5">
                              <w:rPr>
                                <w:i/>
                                <w:iCs/>
                              </w:rPr>
                              <w:t xml:space="preserve"> of 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the </w:t>
                            </w:r>
                            <w:r w:rsidR="00243B70" w:rsidRPr="00CA40C5">
                              <w:rPr>
                                <w:i/>
                                <w:iCs/>
                              </w:rPr>
                              <w:t xml:space="preserve">Phase 2 </w:t>
                            </w:r>
                            <w:r>
                              <w:rPr>
                                <w:i/>
                                <w:iCs/>
                              </w:rPr>
                              <w:t>HUGA</w:t>
                            </w:r>
                            <w:r w:rsidR="00243B70" w:rsidRPr="00CA40C5">
                              <w:rPr>
                                <w:i/>
                                <w:iCs/>
                              </w:rPr>
                              <w:t xml:space="preserve"> Task Arena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FC2CF" id="_x0000_s1027" type="#_x0000_t202" style="position:absolute;margin-left:-3.8pt;margin-top:9.1pt;width:465.9pt;height:24.4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" stroked="f">
                <v:textbox>
                  <w:txbxContent>
                    <w:p w14:paraId="56D0C633" w14:textId="28AD1254" w:rsidR="00243B70" w:rsidRPr="00CA40C5" w:rsidRDefault="00223DCA" w:rsidP="00243B70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Schematic</w:t>
                      </w:r>
                      <w:r w:rsidR="00243B70" w:rsidRPr="00CA40C5">
                        <w:rPr>
                          <w:i/>
                          <w:iCs/>
                        </w:rPr>
                        <w:t xml:space="preserve"> of </w:t>
                      </w:r>
                      <w:r>
                        <w:rPr>
                          <w:i/>
                          <w:iCs/>
                        </w:rPr>
                        <w:t xml:space="preserve">the </w:t>
                      </w:r>
                      <w:r w:rsidR="00243B70" w:rsidRPr="00CA40C5">
                        <w:rPr>
                          <w:i/>
                          <w:iCs/>
                        </w:rPr>
                        <w:t xml:space="preserve">Phase 2 </w:t>
                      </w:r>
                      <w:r>
                        <w:rPr>
                          <w:i/>
                          <w:iCs/>
                        </w:rPr>
                        <w:t>HUGA</w:t>
                      </w:r>
                      <w:r w:rsidR="00243B70" w:rsidRPr="00CA40C5">
                        <w:rPr>
                          <w:i/>
                          <w:iCs/>
                        </w:rPr>
                        <w:t xml:space="preserve"> Task Arena</w:t>
                      </w:r>
                    </w:p>
                  </w:txbxContent>
                </v:textbox>
              </v:shape>
            </w:pict>
          </mc:Fallback>
        </mc:AlternateContent>
      </w:r>
      <w:r w:rsidR="00423B9E">
        <w:br w:type="page"/>
      </w:r>
    </w:p>
    <w:p w14:paraId="0D97A8FD" w14:textId="54250308" w:rsidR="00D85894" w:rsidRDefault="00BC4BC2" w:rsidP="00A0325E">
      <w:pPr>
        <w:pStyle w:val="Heading1"/>
      </w:pPr>
      <w:bookmarkStart w:id="1" w:name="_Toc81402473"/>
      <w:r>
        <w:lastRenderedPageBreak/>
        <w:t>HUGA</w:t>
      </w:r>
      <w:r w:rsidR="00A0325E">
        <w:t xml:space="preserve"> Novelties</w:t>
      </w:r>
      <w:r w:rsidR="00CE671F">
        <w:t>:</w:t>
      </w:r>
      <w:bookmarkEnd w:id="1"/>
    </w:p>
    <w:p w14:paraId="60DA41F1" w14:textId="3D7BB093" w:rsidR="00A0325E" w:rsidRDefault="00A0325E" w:rsidP="00B62E3B"/>
    <w:p w14:paraId="196ED93E" w14:textId="77777777" w:rsidR="00FE5C53" w:rsidRDefault="005D00EF" w:rsidP="00FE5C53">
      <w:pPr>
        <w:pStyle w:val="Heading2"/>
      </w:pPr>
      <w:bookmarkStart w:id="2" w:name="_Toc81402474"/>
      <w:r>
        <w:t>Shared Novelties:</w:t>
      </w:r>
      <w:bookmarkEnd w:id="2"/>
      <w:r>
        <w:t xml:space="preserve"> </w:t>
      </w:r>
      <w:r w:rsidR="003F167D">
        <w:br/>
      </w:r>
    </w:p>
    <w:p w14:paraId="4C90ED00" w14:textId="277EBFBB" w:rsidR="00FE5C53" w:rsidRDefault="00FE5C53" w:rsidP="00632460">
      <w:pPr>
        <w:pStyle w:val="Heading3"/>
      </w:pPr>
      <w:bookmarkStart w:id="3" w:name="_Toc57199723"/>
      <w:bookmarkStart w:id="4" w:name="_Toc81402475"/>
      <w:r>
        <w:t>1-2-2</w:t>
      </w:r>
      <w:r>
        <w:tab/>
      </w:r>
      <w:r w:rsidR="009F2B83">
        <w:t xml:space="preserve">Objects – </w:t>
      </w:r>
      <w:r>
        <w:t>Type: Detritus</w:t>
      </w:r>
      <w:bookmarkEnd w:id="3"/>
      <w:bookmarkEnd w:id="4"/>
    </w:p>
    <w:p w14:paraId="6EE0EBCB" w14:textId="03A4069A" w:rsidR="00FE5C53" w:rsidRDefault="00FE5C53" w:rsidP="00FD15B9">
      <w:pPr>
        <w:ind w:left="720"/>
        <w:rPr>
          <w:i/>
          <w:iCs/>
        </w:rPr>
      </w:pPr>
      <w:r>
        <w:rPr>
          <w:i/>
          <w:iCs/>
        </w:rPr>
        <w:t xml:space="preserve">Phase 2 </w:t>
      </w:r>
      <w:r w:rsidR="00FD15B9">
        <w:rPr>
          <w:i/>
          <w:iCs/>
        </w:rPr>
        <w:t>Updates</w:t>
      </w:r>
      <w:r>
        <w:rPr>
          <w:i/>
          <w:iCs/>
        </w:rPr>
        <w:t>:</w:t>
      </w:r>
    </w:p>
    <w:p w14:paraId="45C2BFEF" w14:textId="6CFDFB42" w:rsidR="00FE5C53" w:rsidRDefault="00FE5C53" w:rsidP="00ED78BD">
      <w:pPr>
        <w:pStyle w:val="ListParagraph"/>
        <w:numPr>
          <w:ilvl w:val="0"/>
          <w:numId w:val="11"/>
        </w:numPr>
      </w:pPr>
      <w:r>
        <w:t xml:space="preserve">The task </w:t>
      </w:r>
      <w:r w:rsidR="00C745F9">
        <w:t>is</w:t>
      </w:r>
      <w:r>
        <w:t xml:space="preserve"> set </w:t>
      </w:r>
      <w:r w:rsidR="00C745F9">
        <w:t>in</w:t>
      </w:r>
      <w:r>
        <w:t xml:space="preserve"> ‘Phase </w:t>
      </w:r>
      <w:r w:rsidR="00C745F9">
        <w:t>2</w:t>
      </w:r>
      <w:r>
        <w:t xml:space="preserve"> light’ mode. In this mode, the harmful agents (Gray and Red Patrols) are removed. The Guide Dog and Blue Patrols can still spawn normally. </w:t>
      </w:r>
      <w:r w:rsidR="00094952">
        <w:t>‘Phase 2 light’ mode</w:t>
      </w:r>
      <w:r w:rsidR="00D91216">
        <w:t xml:space="preserve"> is designed so used for some Phase 1 novelties so that</w:t>
      </w:r>
      <w:r w:rsidR="00D349EE">
        <w:t xml:space="preserve"> i) the impact of the novelty in Phase 2 evaluations will be largely similar to the impact </w:t>
      </w:r>
      <w:r w:rsidR="00094952">
        <w:t>in Phase 1</w:t>
      </w:r>
      <w:r w:rsidR="00F0191C">
        <w:t>,</w:t>
      </w:r>
      <w:r w:rsidR="00094952">
        <w:t xml:space="preserve"> and ii) the results of the evaluation are more likely to be consistent with Phase 1 evaluation results.</w:t>
      </w:r>
    </w:p>
    <w:p w14:paraId="5B4A10F5" w14:textId="068D4AA2" w:rsidR="00FE5C53" w:rsidRDefault="00FE5C53" w:rsidP="00ED78BD">
      <w:pPr>
        <w:pStyle w:val="ListParagraph"/>
        <w:numPr>
          <w:ilvl w:val="0"/>
          <w:numId w:val="11"/>
        </w:numPr>
      </w:pPr>
      <w:r>
        <w:t>All other objects and entities should be spawned after the detritus so that they are not in the same location as the detritus.</w:t>
      </w:r>
    </w:p>
    <w:p w14:paraId="43797EBD" w14:textId="308E01C1" w:rsidR="00FE5C53" w:rsidRPr="00826588" w:rsidRDefault="00F03142" w:rsidP="00ED78BD">
      <w:pPr>
        <w:pStyle w:val="ListParagraph"/>
        <w:numPr>
          <w:ilvl w:val="0"/>
          <w:numId w:val="11"/>
        </w:numPr>
      </w:pPr>
      <w:r>
        <w:t>If the detritus is blocking the only path to the next room, t</w:t>
      </w:r>
      <w:r w:rsidR="00FE5C53">
        <w:t xml:space="preserve">he Guide Dog </w:t>
      </w:r>
      <w:r w:rsidR="0082621F">
        <w:t>will keep attempting to move to the next room</w:t>
      </w:r>
      <w:r>
        <w:t xml:space="preserve"> until a path exists. </w:t>
      </w:r>
      <w:r w:rsidR="00FE5C53">
        <w:br/>
      </w:r>
    </w:p>
    <w:p w14:paraId="27F89AFC" w14:textId="77777777" w:rsidR="00040457" w:rsidRDefault="00040457" w:rsidP="00040457">
      <w:pPr>
        <w:ind w:left="720"/>
      </w:pPr>
      <w:r w:rsidRPr="00040457">
        <w:rPr>
          <w:i/>
          <w:iCs/>
        </w:rPr>
        <w:t>Phase 1 Specifications:</w:t>
      </w:r>
    </w:p>
    <w:p w14:paraId="458818D8" w14:textId="2CD3EFC8" w:rsidR="00FE5C53" w:rsidRDefault="00FE5C53" w:rsidP="00ED78BD">
      <w:pPr>
        <w:pStyle w:val="ListParagraph"/>
        <w:numPr>
          <w:ilvl w:val="0"/>
          <w:numId w:val="10"/>
        </w:numPr>
      </w:pPr>
      <w:r>
        <w:t xml:space="preserve">Glass blocks </w:t>
      </w:r>
      <w:r w:rsidR="00F03142">
        <w:t xml:space="preserve">will </w:t>
      </w:r>
      <w:r>
        <w:t>surround the Player, MacGuffin, or Target spawn points at variable intensity.</w:t>
      </w:r>
    </w:p>
    <w:p w14:paraId="112DE0BA" w14:textId="77777777" w:rsidR="00FE5C53" w:rsidRDefault="00FE5C53" w:rsidP="00ED78BD">
      <w:pPr>
        <w:pStyle w:val="ListParagraph"/>
        <w:numPr>
          <w:ilvl w:val="0"/>
          <w:numId w:val="10"/>
        </w:numPr>
      </w:pPr>
      <w:r>
        <w:t>There must be an option for the detritus to be up to 3 layers deep. The player would have to move to the detritus and break it multiple times to get through.</w:t>
      </w:r>
    </w:p>
    <w:p w14:paraId="2812F346" w14:textId="3F2D71D0" w:rsidR="00FE5C53" w:rsidRDefault="00FE5C53" w:rsidP="00ED78BD">
      <w:pPr>
        <w:pStyle w:val="ListParagraph"/>
        <w:numPr>
          <w:ilvl w:val="0"/>
          <w:numId w:val="10"/>
        </w:numPr>
      </w:pPr>
      <w:r>
        <w:t xml:space="preserve">Detritus </w:t>
      </w:r>
      <w:r w:rsidR="00F03142">
        <w:t xml:space="preserve">will </w:t>
      </w:r>
      <w:r>
        <w:t>spawn in full layers such that there is no path around the detritus. T</w:t>
      </w:r>
      <w:r w:rsidRPr="00D70A55">
        <w:rPr>
          <w:shd w:val="clear" w:color="auto" w:fill="FFFFFF" w:themeFill="background1"/>
        </w:rPr>
        <w:t>he detritus always spawns in at least all 8 blocks surrounding the Player, MacGuffin, or Target.</w:t>
      </w:r>
    </w:p>
    <w:p w14:paraId="7A0B84A4" w14:textId="30CBB1C1" w:rsidR="00FE5C53" w:rsidRDefault="00FE5C53" w:rsidP="00ED78BD">
      <w:pPr>
        <w:pStyle w:val="ListParagraph"/>
        <w:numPr>
          <w:ilvl w:val="0"/>
          <w:numId w:val="10"/>
        </w:numPr>
      </w:pPr>
      <w:r>
        <w:t xml:space="preserve">If </w:t>
      </w:r>
      <w:r w:rsidR="009B04C0">
        <w:t xml:space="preserve">the </w:t>
      </w:r>
      <w:r>
        <w:t>player attempts to move to a block of detritus, the action should fail and they should stay where they are.</w:t>
      </w:r>
    </w:p>
    <w:p w14:paraId="26EC7AF8" w14:textId="517A2231" w:rsidR="00FE5C53" w:rsidRDefault="00FE5C53" w:rsidP="00ED78BD">
      <w:pPr>
        <w:pStyle w:val="ListParagraph"/>
        <w:numPr>
          <w:ilvl w:val="0"/>
          <w:numId w:val="10"/>
        </w:numPr>
      </w:pPr>
      <w:r>
        <w:t xml:space="preserve">Detritus </w:t>
      </w:r>
      <w:r w:rsidR="00A34BCA">
        <w:t>is</w:t>
      </w:r>
      <w:r>
        <w:t xml:space="preserve"> only 1 block tall.</w:t>
      </w:r>
    </w:p>
    <w:p w14:paraId="59364B71" w14:textId="77777777" w:rsidR="00FE5C53" w:rsidRDefault="00FE5C53" w:rsidP="00ED78BD">
      <w:pPr>
        <w:pStyle w:val="ListParagraph"/>
        <w:numPr>
          <w:ilvl w:val="0"/>
          <w:numId w:val="10"/>
        </w:numPr>
      </w:pPr>
      <w:r>
        <w:t>Detritus should be breakable with a single BREAK_BLOCK. stepCost should be moderate (~500-5,000)</w:t>
      </w:r>
    </w:p>
    <w:p w14:paraId="12F9159B" w14:textId="77777777" w:rsidR="00FE5C53" w:rsidRDefault="00FE5C53" w:rsidP="00ED78BD">
      <w:pPr>
        <w:pStyle w:val="ListParagraph"/>
        <w:numPr>
          <w:ilvl w:val="0"/>
          <w:numId w:val="10"/>
        </w:numPr>
      </w:pPr>
      <w:r>
        <w:t>If a player is facing 90 degrees and using MOVE commands, they must be able to move through a broken piece of detritus without ‘snagging’ on adjacent, unbroken pieces of detritus.</w:t>
      </w:r>
    </w:p>
    <w:p w14:paraId="41A0C4E2" w14:textId="2EE2C241" w:rsidR="00FE5C53" w:rsidRDefault="00FE5C53" w:rsidP="00ED78BD">
      <w:pPr>
        <w:pStyle w:val="ListParagraph"/>
        <w:numPr>
          <w:ilvl w:val="0"/>
          <w:numId w:val="10"/>
        </w:numPr>
      </w:pPr>
      <w:r>
        <w:t xml:space="preserve">Detritus blocks should be </w:t>
      </w:r>
      <w:r w:rsidR="00306C7E">
        <w:t xml:space="preserve">obviously </w:t>
      </w:r>
      <w:r>
        <w:t>visible with both SENSE_ALL and SENSE_SCREEN (i.e., Glass).</w:t>
      </w:r>
      <w:r>
        <w:br/>
      </w:r>
    </w:p>
    <w:tbl>
      <w:tblPr>
        <w:tblStyle w:val="TableGrid"/>
        <w:tblW w:w="0" w:type="auto"/>
        <w:tblInd w:w="715" w:type="dxa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71"/>
        <w:gridCol w:w="7664"/>
      </w:tblGrid>
      <w:tr w:rsidR="00FE5C53" w14:paraId="51C586F6" w14:textId="77777777" w:rsidTr="00DB5001">
        <w:tc>
          <w:tcPr>
            <w:tcW w:w="360" w:type="dxa"/>
            <w:shd w:val="clear" w:color="auto" w:fill="auto"/>
          </w:tcPr>
          <w:p w14:paraId="4FADD829" w14:textId="77777777" w:rsidR="00FE5C53" w:rsidRPr="00D70A55" w:rsidRDefault="00FE5C53" w:rsidP="00FD15B9">
            <w:r w:rsidRPr="00D70A55">
              <w:t>Easy</w:t>
            </w:r>
          </w:p>
        </w:tc>
        <w:tc>
          <w:tcPr>
            <w:tcW w:w="8275" w:type="dxa"/>
            <w:shd w:val="clear" w:color="auto" w:fill="auto"/>
          </w:tcPr>
          <w:p w14:paraId="5B4A705D" w14:textId="3CE66F69" w:rsidR="00FE5C53" w:rsidRPr="00D70A55" w:rsidRDefault="00FE5C53" w:rsidP="00FD15B9">
            <w:r w:rsidRPr="00D70A55">
              <w:t>Detritus spawns around the Player 1-3 full layers deep (rng for layers).</w:t>
            </w:r>
          </w:p>
        </w:tc>
      </w:tr>
      <w:tr w:rsidR="00FE5C53" w14:paraId="3FFD5FD1" w14:textId="77777777" w:rsidTr="00DB5001">
        <w:tc>
          <w:tcPr>
            <w:tcW w:w="360" w:type="dxa"/>
            <w:shd w:val="clear" w:color="auto" w:fill="auto"/>
          </w:tcPr>
          <w:p w14:paraId="21D769C7" w14:textId="77777777" w:rsidR="00FE5C53" w:rsidRPr="00D70A55" w:rsidRDefault="00FE5C53" w:rsidP="00FD15B9">
            <w:r w:rsidRPr="00D70A55">
              <w:t>Medium</w:t>
            </w:r>
          </w:p>
        </w:tc>
        <w:tc>
          <w:tcPr>
            <w:tcW w:w="8275" w:type="dxa"/>
            <w:shd w:val="clear" w:color="auto" w:fill="auto"/>
          </w:tcPr>
          <w:p w14:paraId="6001CC09" w14:textId="0CAC55F1" w:rsidR="00FE5C53" w:rsidRPr="00D70A55" w:rsidRDefault="00FE5C53" w:rsidP="00FD15B9">
            <w:r w:rsidRPr="00D70A55">
              <w:t>Detritus spawns around the MacGuffin 1-3 full layers deep (rng for layers).</w:t>
            </w:r>
          </w:p>
        </w:tc>
      </w:tr>
      <w:tr w:rsidR="00FE5C53" w14:paraId="5F7B845D" w14:textId="77777777" w:rsidTr="00DB5001">
        <w:tc>
          <w:tcPr>
            <w:tcW w:w="360" w:type="dxa"/>
            <w:shd w:val="clear" w:color="auto" w:fill="FFFFFF" w:themeFill="background1"/>
          </w:tcPr>
          <w:p w14:paraId="7651BA00" w14:textId="77777777" w:rsidR="00FE5C53" w:rsidRPr="00D70A55" w:rsidRDefault="00FE5C53" w:rsidP="00FD15B9">
            <w:r w:rsidRPr="00D70A55">
              <w:t>Hard</w:t>
            </w:r>
          </w:p>
        </w:tc>
        <w:tc>
          <w:tcPr>
            <w:tcW w:w="8275" w:type="dxa"/>
            <w:shd w:val="clear" w:color="auto" w:fill="auto"/>
          </w:tcPr>
          <w:p w14:paraId="3859937A" w14:textId="1796F852" w:rsidR="00FE5C53" w:rsidRPr="00D70A55" w:rsidRDefault="00FE5C53" w:rsidP="00FD15B9">
            <w:r w:rsidRPr="00D70A55">
              <w:t>Detritus spawns around the Target 1-3 full layers deep (rng for layers).</w:t>
            </w:r>
          </w:p>
        </w:tc>
      </w:tr>
    </w:tbl>
    <w:p w14:paraId="2091C3D8" w14:textId="77777777" w:rsidR="00FE5C53" w:rsidRDefault="00FE5C53" w:rsidP="00FD15B9"/>
    <w:p w14:paraId="13130A11" w14:textId="1370F163" w:rsidR="00FE5C53" w:rsidRDefault="00FE5C53" w:rsidP="00632460">
      <w:pPr>
        <w:pStyle w:val="Heading3"/>
      </w:pPr>
      <w:bookmarkStart w:id="5" w:name="_Toc81402476"/>
      <w:bookmarkStart w:id="6" w:name="_Toc57199732"/>
      <w:r>
        <w:t>2-1-1</w:t>
      </w:r>
      <w:r>
        <w:tab/>
      </w:r>
      <w:r w:rsidR="00A44D7C">
        <w:t xml:space="preserve">Attributes – </w:t>
      </w:r>
      <w:r>
        <w:t>Type: Wall Color</w:t>
      </w:r>
      <w:bookmarkEnd w:id="5"/>
      <w:r>
        <w:tab/>
      </w:r>
      <w:bookmarkEnd w:id="6"/>
    </w:p>
    <w:p w14:paraId="5C75E46C" w14:textId="440B2FA0" w:rsidR="00FE5C53" w:rsidRDefault="00FE5C53" w:rsidP="00FD15B9">
      <w:pPr>
        <w:ind w:left="720"/>
        <w:rPr>
          <w:i/>
          <w:iCs/>
        </w:rPr>
      </w:pPr>
      <w:r>
        <w:rPr>
          <w:i/>
          <w:iCs/>
        </w:rPr>
        <w:t xml:space="preserve">Phase 2 </w:t>
      </w:r>
      <w:r w:rsidR="00306C7E">
        <w:rPr>
          <w:i/>
          <w:iCs/>
        </w:rPr>
        <w:t>Updates</w:t>
      </w:r>
      <w:r>
        <w:rPr>
          <w:i/>
          <w:iCs/>
        </w:rPr>
        <w:t>:</w:t>
      </w:r>
    </w:p>
    <w:p w14:paraId="31C8F08E" w14:textId="0E64D391" w:rsidR="00FE5C53" w:rsidRPr="00826588" w:rsidRDefault="00306C7E" w:rsidP="00ED78BD">
      <w:pPr>
        <w:pStyle w:val="ListParagraph"/>
        <w:numPr>
          <w:ilvl w:val="0"/>
          <w:numId w:val="14"/>
        </w:numPr>
      </w:pPr>
      <w:r>
        <w:t>A</w:t>
      </w:r>
      <w:r w:rsidR="00FE5C53">
        <w:t xml:space="preserve">ll walls throughout the Phase 2 rooms </w:t>
      </w:r>
      <w:r>
        <w:t xml:space="preserve">are </w:t>
      </w:r>
      <w:r w:rsidR="00FE5C53">
        <w:t>impacted similarly by this novelty</w:t>
      </w:r>
      <w:r w:rsidR="00D559D7">
        <w:t>.</w:t>
      </w:r>
      <w:r w:rsidR="00FE5C53">
        <w:br/>
      </w:r>
    </w:p>
    <w:p w14:paraId="04C151F4" w14:textId="2E0E6435" w:rsidR="00FE5C53" w:rsidRDefault="00FE5C53" w:rsidP="00FD15B9">
      <w:pPr>
        <w:ind w:left="720"/>
      </w:pPr>
      <w:r w:rsidRPr="00826588">
        <w:rPr>
          <w:i/>
          <w:iCs/>
        </w:rPr>
        <w:t xml:space="preserve">Phase 1 </w:t>
      </w:r>
      <w:r w:rsidR="00306C7E">
        <w:rPr>
          <w:i/>
          <w:iCs/>
        </w:rPr>
        <w:t>Specifications</w:t>
      </w:r>
      <w:r w:rsidR="00306C7E" w:rsidRPr="00826588">
        <w:rPr>
          <w:i/>
          <w:iCs/>
        </w:rPr>
        <w:t>:</w:t>
      </w:r>
    </w:p>
    <w:p w14:paraId="0771B35E" w14:textId="77777777" w:rsidR="00FE5C53" w:rsidRDefault="00FE5C53" w:rsidP="00ED78BD">
      <w:pPr>
        <w:pStyle w:val="ListParagraph"/>
        <w:numPr>
          <w:ilvl w:val="0"/>
          <w:numId w:val="12"/>
        </w:numPr>
      </w:pPr>
      <w:r>
        <w:t>The new color for wall blocks in this Tournament will be Green.</w:t>
      </w:r>
    </w:p>
    <w:p w14:paraId="2FFAD9B1" w14:textId="77777777" w:rsidR="00FE5C53" w:rsidRDefault="00FE5C53" w:rsidP="00ED78BD">
      <w:pPr>
        <w:pStyle w:val="ListParagraph"/>
        <w:numPr>
          <w:ilvl w:val="0"/>
          <w:numId w:val="12"/>
        </w:numPr>
      </w:pPr>
      <w:r>
        <w:t>The color of some number of individual blocks in the wall changes to the new color.</w:t>
      </w:r>
    </w:p>
    <w:p w14:paraId="457E2C26" w14:textId="77777777" w:rsidR="00FE5C53" w:rsidRDefault="00FE5C53" w:rsidP="00ED78BD">
      <w:pPr>
        <w:pStyle w:val="ListParagraph"/>
        <w:numPr>
          <w:ilvl w:val="0"/>
          <w:numId w:val="12"/>
        </w:numPr>
      </w:pPr>
      <w:r>
        <w:lastRenderedPageBreak/>
        <w:t>Throughout the entire tournament, all blocks that change should change to the same new color.</w:t>
      </w:r>
    </w:p>
    <w:p w14:paraId="14708746" w14:textId="77777777" w:rsidR="00FE5C53" w:rsidRDefault="00FE5C53" w:rsidP="00ED78BD">
      <w:pPr>
        <w:pStyle w:val="ListParagraph"/>
        <w:numPr>
          <w:ilvl w:val="0"/>
          <w:numId w:val="12"/>
        </w:numPr>
      </w:pPr>
      <w:r>
        <w:t>Changes should occur throughout the arena in all four rooms and in the outer and inner walls.</w:t>
      </w:r>
      <w:r>
        <w:br/>
      </w:r>
    </w:p>
    <w:tbl>
      <w:tblPr>
        <w:tblStyle w:val="TableGrid"/>
        <w:tblW w:w="0" w:type="auto"/>
        <w:tblInd w:w="715" w:type="dxa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71"/>
        <w:gridCol w:w="7664"/>
      </w:tblGrid>
      <w:tr w:rsidR="00FE5C53" w14:paraId="1EDA38D0" w14:textId="77777777" w:rsidTr="00DB5001">
        <w:tc>
          <w:tcPr>
            <w:tcW w:w="360" w:type="dxa"/>
            <w:shd w:val="clear" w:color="auto" w:fill="FFFFFF" w:themeFill="background1"/>
          </w:tcPr>
          <w:p w14:paraId="3C023743" w14:textId="77777777" w:rsidR="00FE5C53" w:rsidRDefault="00FE5C53" w:rsidP="00FD15B9">
            <w:r>
              <w:t>Easy</w:t>
            </w:r>
          </w:p>
        </w:tc>
        <w:tc>
          <w:tcPr>
            <w:tcW w:w="8275" w:type="dxa"/>
            <w:shd w:val="clear" w:color="auto" w:fill="FFFFFF" w:themeFill="background1"/>
          </w:tcPr>
          <w:p w14:paraId="3C0ECCF9" w14:textId="77777777" w:rsidR="00FE5C53" w:rsidRDefault="00FE5C53" w:rsidP="00FD15B9">
            <w:r>
              <w:t>1-10% of wall blocks change to the new color (rng for percentage and which blocks).</w:t>
            </w:r>
          </w:p>
        </w:tc>
      </w:tr>
      <w:tr w:rsidR="00FE5C53" w14:paraId="26579697" w14:textId="77777777" w:rsidTr="00DB5001">
        <w:tc>
          <w:tcPr>
            <w:tcW w:w="360" w:type="dxa"/>
            <w:shd w:val="clear" w:color="auto" w:fill="FFFFFF" w:themeFill="background1"/>
          </w:tcPr>
          <w:p w14:paraId="34C23A90" w14:textId="77777777" w:rsidR="00FE5C53" w:rsidRDefault="00FE5C53" w:rsidP="00FD15B9">
            <w:r>
              <w:t>Medium</w:t>
            </w:r>
          </w:p>
        </w:tc>
        <w:tc>
          <w:tcPr>
            <w:tcW w:w="8275" w:type="dxa"/>
            <w:shd w:val="clear" w:color="auto" w:fill="FFFFFF" w:themeFill="background1"/>
          </w:tcPr>
          <w:p w14:paraId="1A4D663B" w14:textId="77777777" w:rsidR="00FE5C53" w:rsidRDefault="00FE5C53" w:rsidP="00FD15B9">
            <w:r>
              <w:t>11-50% of wall blocks change to the new color (rng for percentage and which blocks).</w:t>
            </w:r>
          </w:p>
        </w:tc>
      </w:tr>
      <w:tr w:rsidR="00FE5C53" w14:paraId="132689DE" w14:textId="77777777" w:rsidTr="00DB5001">
        <w:tc>
          <w:tcPr>
            <w:tcW w:w="360" w:type="dxa"/>
            <w:shd w:val="clear" w:color="auto" w:fill="FFFFFF" w:themeFill="background1"/>
          </w:tcPr>
          <w:p w14:paraId="0938D854" w14:textId="77777777" w:rsidR="00FE5C53" w:rsidRDefault="00FE5C53" w:rsidP="00FD15B9">
            <w:r>
              <w:t>Hard</w:t>
            </w:r>
          </w:p>
        </w:tc>
        <w:tc>
          <w:tcPr>
            <w:tcW w:w="8275" w:type="dxa"/>
            <w:shd w:val="clear" w:color="auto" w:fill="FFFFFF" w:themeFill="background1"/>
          </w:tcPr>
          <w:p w14:paraId="64CFCE34" w14:textId="77777777" w:rsidR="00FE5C53" w:rsidRDefault="00FE5C53" w:rsidP="00FD15B9">
            <w:r>
              <w:t>51-100% of wall blocks change to the new color (rng for percentage and which blocks).</w:t>
            </w:r>
          </w:p>
        </w:tc>
      </w:tr>
    </w:tbl>
    <w:p w14:paraId="69694539" w14:textId="77777777" w:rsidR="00692FCA" w:rsidRDefault="00692FCA" w:rsidP="00FD15B9"/>
    <w:p w14:paraId="03BB869E" w14:textId="7F89A842" w:rsidR="00FE5C53" w:rsidRDefault="00FE5C53" w:rsidP="00632460">
      <w:pPr>
        <w:pStyle w:val="Heading3"/>
      </w:pPr>
      <w:bookmarkStart w:id="7" w:name="_Toc57199744"/>
      <w:bookmarkStart w:id="8" w:name="_Toc81402477"/>
      <w:r>
        <w:t>3-1-1</w:t>
      </w:r>
      <w:r>
        <w:tab/>
      </w:r>
      <w:r w:rsidR="00B863DA">
        <w:t xml:space="preserve">Representations – </w:t>
      </w:r>
      <w:r>
        <w:t>Type: Flip Screen</w:t>
      </w:r>
      <w:bookmarkEnd w:id="7"/>
      <w:bookmarkEnd w:id="8"/>
    </w:p>
    <w:p w14:paraId="4C280236" w14:textId="0A3EBB4C" w:rsidR="00FE5C53" w:rsidRDefault="00FE5C53" w:rsidP="00FD15B9">
      <w:pPr>
        <w:ind w:left="720"/>
        <w:rPr>
          <w:i/>
          <w:iCs/>
        </w:rPr>
      </w:pPr>
      <w:r>
        <w:rPr>
          <w:i/>
          <w:iCs/>
        </w:rPr>
        <w:t xml:space="preserve">Phase 2 </w:t>
      </w:r>
      <w:r w:rsidR="00D559D7">
        <w:rPr>
          <w:i/>
          <w:iCs/>
        </w:rPr>
        <w:t>Updates</w:t>
      </w:r>
      <w:r>
        <w:rPr>
          <w:i/>
          <w:iCs/>
        </w:rPr>
        <w:t>:</w:t>
      </w:r>
    </w:p>
    <w:p w14:paraId="35E9AEE7" w14:textId="77777777" w:rsidR="00FE5C53" w:rsidRPr="00826588" w:rsidRDefault="00FE5C53" w:rsidP="00ED78BD">
      <w:pPr>
        <w:pStyle w:val="ListParagraph"/>
        <w:numPr>
          <w:ilvl w:val="0"/>
          <w:numId w:val="15"/>
        </w:numPr>
      </w:pPr>
      <w:r>
        <w:t>No changes needed for the Phase 2 version.</w:t>
      </w:r>
      <w:r>
        <w:br/>
      </w:r>
    </w:p>
    <w:p w14:paraId="60E7B33A" w14:textId="64B00100" w:rsidR="00FE5C53" w:rsidRDefault="00FE5C53" w:rsidP="00FD15B9">
      <w:pPr>
        <w:ind w:left="720"/>
      </w:pPr>
      <w:r w:rsidRPr="00826588">
        <w:rPr>
          <w:i/>
          <w:iCs/>
        </w:rPr>
        <w:t xml:space="preserve">Phase 1 </w:t>
      </w:r>
      <w:r w:rsidR="00D559D7">
        <w:rPr>
          <w:i/>
          <w:iCs/>
        </w:rPr>
        <w:t>Specifications</w:t>
      </w:r>
      <w:r w:rsidR="00D559D7" w:rsidRPr="00826588">
        <w:rPr>
          <w:i/>
          <w:iCs/>
        </w:rPr>
        <w:t>:</w:t>
      </w:r>
    </w:p>
    <w:p w14:paraId="243BA6A6" w14:textId="6A1BAAB2" w:rsidR="00952628" w:rsidRDefault="00FE5C53" w:rsidP="00ED78BD">
      <w:pPr>
        <w:pStyle w:val="ListParagraph"/>
        <w:numPr>
          <w:ilvl w:val="0"/>
          <w:numId w:val="13"/>
        </w:numPr>
      </w:pPr>
      <w:r>
        <w:t>SENSE_SCREEN returns an upside-down screen.</w:t>
      </w:r>
    </w:p>
    <w:p w14:paraId="56D66636" w14:textId="77777777" w:rsidR="00FE5C53" w:rsidRDefault="00FE5C53" w:rsidP="00ED78BD">
      <w:pPr>
        <w:pStyle w:val="ListParagraph"/>
        <w:numPr>
          <w:ilvl w:val="0"/>
          <w:numId w:val="13"/>
        </w:numPr>
      </w:pPr>
      <w:r>
        <w:t>There are no Easy, Medium, and Hard version for this novelty.</w:t>
      </w:r>
    </w:p>
    <w:p w14:paraId="7A1C0F30" w14:textId="77777777" w:rsidR="00FE5C53" w:rsidRPr="00D367A2" w:rsidRDefault="00FE5C53" w:rsidP="00ED78BD">
      <w:pPr>
        <w:pStyle w:val="ListParagraph"/>
        <w:numPr>
          <w:ilvl w:val="0"/>
          <w:numId w:val="13"/>
        </w:numPr>
      </w:pPr>
      <w:r>
        <w:t>This is a static novelty where there are no novelty variations throughout the Tournament.</w:t>
      </w:r>
      <w:r>
        <w:br/>
      </w:r>
      <w:r>
        <w:br/>
      </w:r>
    </w:p>
    <w:p w14:paraId="217FA205" w14:textId="4A8D4EFF" w:rsidR="00FE5C53" w:rsidRDefault="00FE5C53" w:rsidP="00632460">
      <w:pPr>
        <w:pStyle w:val="Heading3"/>
      </w:pPr>
      <w:bookmarkStart w:id="9" w:name="_Toc81402478"/>
      <w:r>
        <w:t>4-2-1</w:t>
      </w:r>
      <w:r>
        <w:tab/>
      </w:r>
      <w:r w:rsidR="0037684B">
        <w:t xml:space="preserve">Agents – </w:t>
      </w:r>
      <w:r>
        <w:t>Type: Locksmith</w:t>
      </w:r>
      <w:bookmarkEnd w:id="9"/>
      <w:r>
        <w:tab/>
      </w:r>
    </w:p>
    <w:p w14:paraId="054030BA" w14:textId="77777777" w:rsidR="00046169" w:rsidRDefault="00046169" w:rsidP="00046169">
      <w:pPr>
        <w:ind w:left="720"/>
        <w:rPr>
          <w:i/>
          <w:iCs/>
        </w:rPr>
      </w:pPr>
      <w:r>
        <w:rPr>
          <w:i/>
          <w:iCs/>
        </w:rPr>
        <w:t>Novelty characteristics:</w:t>
      </w:r>
    </w:p>
    <w:p w14:paraId="0A9A0E5D" w14:textId="77777777" w:rsidR="00046169" w:rsidRDefault="00046169" w:rsidP="00ED78BD">
      <w:pPr>
        <w:pStyle w:val="ListParagraph"/>
        <w:numPr>
          <w:ilvl w:val="0"/>
          <w:numId w:val="1"/>
        </w:numPr>
        <w:ind w:left="1440"/>
      </w:pPr>
      <w:r>
        <w:t>Class, attribute, or representation change? New Class of agent.</w:t>
      </w:r>
    </w:p>
    <w:p w14:paraId="5325C181" w14:textId="6E31FBD6" w:rsidR="00046169" w:rsidRDefault="00046169" w:rsidP="00ED78BD">
      <w:pPr>
        <w:pStyle w:val="ListParagraph"/>
        <w:numPr>
          <w:ilvl w:val="0"/>
          <w:numId w:val="1"/>
        </w:numPr>
        <w:ind w:left="1440"/>
      </w:pPr>
      <w:r>
        <w:t xml:space="preserve">Bonus, neutral, or hazard (maximum available score)? </w:t>
      </w:r>
      <w:r w:rsidR="00614EF0">
        <w:t>Bonus.</w:t>
      </w:r>
    </w:p>
    <w:p w14:paraId="6A7D42C9" w14:textId="776B6C1F" w:rsidR="00046169" w:rsidRDefault="00046169" w:rsidP="00ED78BD">
      <w:pPr>
        <w:pStyle w:val="ListParagraph"/>
        <w:numPr>
          <w:ilvl w:val="0"/>
          <w:numId w:val="1"/>
        </w:numPr>
        <w:ind w:left="1440"/>
      </w:pPr>
      <w:r>
        <w:t xml:space="preserve">Ignorable or avoidable while still completing the task? </w:t>
      </w:r>
      <w:r w:rsidR="00614EF0">
        <w:t>No.</w:t>
      </w:r>
    </w:p>
    <w:p w14:paraId="6277F973" w14:textId="14E47CF7" w:rsidR="00046169" w:rsidRDefault="00046169" w:rsidP="00ED78BD">
      <w:pPr>
        <w:pStyle w:val="ListParagraph"/>
        <w:numPr>
          <w:ilvl w:val="0"/>
          <w:numId w:val="1"/>
        </w:numPr>
        <w:ind w:left="1440"/>
      </w:pPr>
      <w:r>
        <w:t xml:space="preserve">Requires accommodation? Yes, in </w:t>
      </w:r>
      <w:r w:rsidR="00614EF0">
        <w:t>all cases.</w:t>
      </w:r>
    </w:p>
    <w:p w14:paraId="2FA9A837" w14:textId="13959AEF" w:rsidR="00046169" w:rsidRDefault="00046169" w:rsidP="00ED78BD">
      <w:pPr>
        <w:pStyle w:val="ListParagraph"/>
        <w:numPr>
          <w:ilvl w:val="0"/>
          <w:numId w:val="1"/>
        </w:numPr>
        <w:ind w:left="1440"/>
      </w:pPr>
      <w:r>
        <w:t xml:space="preserve">Paired novelty where a pre-novelty element is broken? </w:t>
      </w:r>
      <w:r w:rsidR="00614EF0">
        <w:t>Yes.</w:t>
      </w:r>
    </w:p>
    <w:p w14:paraId="1AA70DFD" w14:textId="77777777" w:rsidR="00046169" w:rsidRDefault="00046169" w:rsidP="00046169">
      <w:pPr>
        <w:ind w:left="720"/>
      </w:pPr>
    </w:p>
    <w:p w14:paraId="15D06BBE" w14:textId="77777777" w:rsidR="00046169" w:rsidRPr="0085378C" w:rsidRDefault="00046169" w:rsidP="00046169">
      <w:pPr>
        <w:ind w:left="720"/>
        <w:rPr>
          <w:i/>
          <w:iCs/>
        </w:rPr>
      </w:pPr>
      <w:r w:rsidRPr="0085378C">
        <w:rPr>
          <w:i/>
          <w:iCs/>
        </w:rPr>
        <w:t>Value as a shared novelty:</w:t>
      </w:r>
    </w:p>
    <w:p w14:paraId="77C220C7" w14:textId="678FECA0" w:rsidR="00046169" w:rsidRDefault="00176C24" w:rsidP="00ED78BD">
      <w:pPr>
        <w:pStyle w:val="ListParagraph"/>
        <w:numPr>
          <w:ilvl w:val="0"/>
          <w:numId w:val="2"/>
        </w:numPr>
      </w:pPr>
      <w:r>
        <w:t xml:space="preserve">The novelty illustrates </w:t>
      </w:r>
      <w:r w:rsidR="00910F24">
        <w:t xml:space="preserve">what </w:t>
      </w:r>
      <w:r>
        <w:t xml:space="preserve">a new class of </w:t>
      </w:r>
      <w:r w:rsidR="004877A7">
        <w:t>Actor</w:t>
      </w:r>
      <w:r w:rsidR="00910F24">
        <w:t xml:space="preserve"> looks like in post-novelty.</w:t>
      </w:r>
    </w:p>
    <w:p w14:paraId="76E7117D" w14:textId="3F042A5B" w:rsidR="00910F24" w:rsidRDefault="00910F24" w:rsidP="00ED78BD">
      <w:pPr>
        <w:pStyle w:val="ListParagraph"/>
        <w:numPr>
          <w:ilvl w:val="0"/>
          <w:numId w:val="2"/>
        </w:numPr>
      </w:pPr>
      <w:r>
        <w:t xml:space="preserve">The novelty illustrates how a new class of </w:t>
      </w:r>
      <w:r w:rsidR="002C472E">
        <w:t xml:space="preserve">impactful </w:t>
      </w:r>
      <w:r>
        <w:t xml:space="preserve">Actor </w:t>
      </w:r>
      <w:r w:rsidR="00B94B0E">
        <w:t>can be added that only utilizes the Actions</w:t>
      </w:r>
      <w:r w:rsidR="00EC3E44">
        <w:t xml:space="preserve"> and Interactions</w:t>
      </w:r>
      <w:r w:rsidR="002C472E">
        <w:t xml:space="preserve"> already present for </w:t>
      </w:r>
      <w:r w:rsidR="00BD0CB5">
        <w:t>pre-novelty Actors.</w:t>
      </w:r>
    </w:p>
    <w:p w14:paraId="60B8D6CF" w14:textId="77777777" w:rsidR="00DF172C" w:rsidRDefault="00DF172C" w:rsidP="00ED78BD">
      <w:pPr>
        <w:pStyle w:val="ListParagraph"/>
        <w:numPr>
          <w:ilvl w:val="0"/>
          <w:numId w:val="2"/>
        </w:numPr>
      </w:pPr>
      <w:r>
        <w:t>This novelty illustrates a strict accommodation novelty.</w:t>
      </w:r>
    </w:p>
    <w:p w14:paraId="2E15B9D0" w14:textId="5ECB0196" w:rsidR="00DF172C" w:rsidRDefault="00DF172C" w:rsidP="00ED78BD">
      <w:pPr>
        <w:pStyle w:val="ListParagraph"/>
        <w:numPr>
          <w:ilvl w:val="0"/>
          <w:numId w:val="2"/>
        </w:numPr>
      </w:pPr>
      <w:r>
        <w:t>This novelty illustrates a ‘Paired novelty’. The pre-novelty task is specifically broken where the color of the doors from Room 3 to Room 4 are a new color not seen in pre-novelty. This change is separate from the Locksmith itself and breaks the pre-novelty path to complete the task.</w:t>
      </w:r>
    </w:p>
    <w:p w14:paraId="58D0246D" w14:textId="614D70E0" w:rsidR="00046169" w:rsidRPr="008D1233" w:rsidRDefault="00B84411" w:rsidP="00ED78BD">
      <w:pPr>
        <w:pStyle w:val="ListParagraph"/>
        <w:numPr>
          <w:ilvl w:val="0"/>
          <w:numId w:val="2"/>
        </w:numPr>
      </w:pPr>
      <w:r>
        <w:t>This novelty illustrates a Bonus novelty</w:t>
      </w:r>
      <w:r w:rsidR="00AC1CAA">
        <w:t>, meaning that the maximal achievable score is increased from pre-novelty</w:t>
      </w:r>
      <w:r>
        <w:t xml:space="preserve">. </w:t>
      </w:r>
      <w:r w:rsidR="009E5E8A">
        <w:t xml:space="preserve">When solved optimally, the player can </w:t>
      </w:r>
      <w:r w:rsidR="000C5611">
        <w:t>learn to skip the Guide and Chests and move straight to the Locksmith, saving stepCost a</w:t>
      </w:r>
      <w:r w:rsidR="00AC1CAA">
        <w:t>nd improving their final score.</w:t>
      </w:r>
      <w:r w:rsidR="000A3DE4">
        <w:br/>
      </w:r>
    </w:p>
    <w:p w14:paraId="441241F0" w14:textId="77777777" w:rsidR="00046169" w:rsidRPr="001D4773" w:rsidRDefault="00046169" w:rsidP="00046169">
      <w:pPr>
        <w:ind w:left="720"/>
      </w:pPr>
      <w:r w:rsidRPr="0015424A">
        <w:rPr>
          <w:i/>
          <w:iCs/>
        </w:rPr>
        <w:t>Specifications:</w:t>
      </w:r>
    </w:p>
    <w:p w14:paraId="56556B77" w14:textId="77777777" w:rsidR="00FE5C53" w:rsidRDefault="00FE5C53" w:rsidP="00ED78BD">
      <w:pPr>
        <w:pStyle w:val="ListParagraph"/>
        <w:numPr>
          <w:ilvl w:val="0"/>
          <w:numId w:val="16"/>
        </w:numPr>
        <w:ind w:left="1440"/>
      </w:pPr>
      <w:r>
        <w:t>A new Actor type is added with a unique appearance that is called a ‘Locksmith’ in SENSE_ALL returns.</w:t>
      </w:r>
    </w:p>
    <w:p w14:paraId="26089BB5" w14:textId="151BD80A" w:rsidR="00FE5C53" w:rsidRDefault="00FE5C53" w:rsidP="00ED78BD">
      <w:pPr>
        <w:pStyle w:val="ListParagraph"/>
        <w:numPr>
          <w:ilvl w:val="0"/>
          <w:numId w:val="16"/>
        </w:numPr>
        <w:ind w:left="1440"/>
      </w:pPr>
      <w:r>
        <w:lastRenderedPageBreak/>
        <w:t xml:space="preserve">The visual appearance of the Locksmith </w:t>
      </w:r>
      <w:r w:rsidR="008D1233">
        <w:t>is</w:t>
      </w:r>
      <w:r>
        <w:t xml:space="preserve"> significantly different than the Patrols. </w:t>
      </w:r>
      <w:r w:rsidR="008D1233">
        <w:t>It appears as the Minecraft character ‘Alex’.</w:t>
      </w:r>
    </w:p>
    <w:p w14:paraId="42ECAB1C" w14:textId="59C30628" w:rsidR="00FE5C53" w:rsidRDefault="00FE5C53" w:rsidP="00ED78BD">
      <w:pPr>
        <w:pStyle w:val="ListParagraph"/>
        <w:numPr>
          <w:ilvl w:val="0"/>
          <w:numId w:val="16"/>
        </w:numPr>
        <w:ind w:left="1440"/>
      </w:pPr>
      <w:r>
        <w:t xml:space="preserve">The Locksmith </w:t>
      </w:r>
      <w:r w:rsidR="008D1233">
        <w:t>is</w:t>
      </w:r>
      <w:r>
        <w:t xml:space="preserve"> holding a key in its hand that is clearly visible, like the armor held by the Blue Patrol.</w:t>
      </w:r>
    </w:p>
    <w:p w14:paraId="0C6D16DC" w14:textId="3F91F3CC" w:rsidR="00FE5C53" w:rsidRDefault="00FE5C53" w:rsidP="00ED78BD">
      <w:pPr>
        <w:pStyle w:val="ListParagraph"/>
        <w:numPr>
          <w:ilvl w:val="0"/>
          <w:numId w:val="16"/>
        </w:numPr>
        <w:ind w:left="1440"/>
      </w:pPr>
      <w:r>
        <w:t xml:space="preserve">The key </w:t>
      </w:r>
      <w:r w:rsidR="00A81D69">
        <w:t>is</w:t>
      </w:r>
      <w:r>
        <w:t xml:space="preserve"> color</w:t>
      </w:r>
      <w:r w:rsidR="00A81D69">
        <w:t>-</w:t>
      </w:r>
      <w:r>
        <w:t>coded and a different color than the original 3 keys present in pre-novelty.</w:t>
      </w:r>
    </w:p>
    <w:p w14:paraId="5012A68D" w14:textId="4BB14DED" w:rsidR="00FE5C53" w:rsidRDefault="006E29E3" w:rsidP="00ED78BD">
      <w:pPr>
        <w:pStyle w:val="ListParagraph"/>
        <w:numPr>
          <w:ilvl w:val="1"/>
          <w:numId w:val="16"/>
        </w:numPr>
      </w:pPr>
      <w:r>
        <w:t>Multiple other</w:t>
      </w:r>
      <w:r w:rsidR="00FE5C53">
        <w:t xml:space="preserve"> colors </w:t>
      </w:r>
      <w:r w:rsidR="00A95EA6">
        <w:t>are available that</w:t>
      </w:r>
      <w:r w:rsidR="00FE5C53">
        <w:t xml:space="preserve"> are clearly distinct from Red/Green/Blue and </w:t>
      </w:r>
      <w:r w:rsidR="002C39D1">
        <w:t xml:space="preserve">are </w:t>
      </w:r>
      <w:r w:rsidR="00FE5C53">
        <w:t>randomly cho</w:t>
      </w:r>
      <w:r w:rsidR="002C39D1">
        <w:t>sen</w:t>
      </w:r>
      <w:r w:rsidR="00FE5C53">
        <w:t xml:space="preserve"> from for each instance:</w:t>
      </w:r>
    </w:p>
    <w:p w14:paraId="768C44A3" w14:textId="6E8E298C" w:rsidR="00FE5C53" w:rsidRDefault="00FE5C53" w:rsidP="00ED78BD">
      <w:pPr>
        <w:pStyle w:val="ListParagraph"/>
        <w:numPr>
          <w:ilvl w:val="2"/>
          <w:numId w:val="16"/>
        </w:numPr>
        <w:ind w:left="2160"/>
      </w:pPr>
      <w:r>
        <w:t>Black, Brown, Purple, Gray, Pink, Silver, Yellow, Magenta, Orange, White</w:t>
      </w:r>
    </w:p>
    <w:p w14:paraId="7E32241C" w14:textId="6F52F3FA" w:rsidR="00FE5C53" w:rsidRDefault="00FE5C53" w:rsidP="00ED78BD">
      <w:pPr>
        <w:pStyle w:val="ListParagraph"/>
        <w:numPr>
          <w:ilvl w:val="0"/>
          <w:numId w:val="16"/>
        </w:numPr>
        <w:ind w:left="1440"/>
      </w:pPr>
      <w:r>
        <w:t xml:space="preserve">The door between Room 3 and Room 4 </w:t>
      </w:r>
      <w:r w:rsidR="002C39D1">
        <w:t>is</w:t>
      </w:r>
      <w:r>
        <w:t xml:space="preserve"> a new color </w:t>
      </w:r>
      <w:r w:rsidR="002C39D1">
        <w:t xml:space="preserve">that </w:t>
      </w:r>
      <w:r>
        <w:t>match</w:t>
      </w:r>
      <w:r w:rsidR="002C39D1">
        <w:t>es</w:t>
      </w:r>
      <w:r>
        <w:t xml:space="preserve"> the color of the key provided by the Locksmith.</w:t>
      </w:r>
    </w:p>
    <w:p w14:paraId="64A052F6" w14:textId="08039044" w:rsidR="00FE5C53" w:rsidRDefault="00FE5C53" w:rsidP="00ED78BD">
      <w:pPr>
        <w:pStyle w:val="ListParagraph"/>
        <w:numPr>
          <w:ilvl w:val="0"/>
          <w:numId w:val="16"/>
        </w:numPr>
        <w:ind w:left="1440"/>
      </w:pPr>
      <w:r>
        <w:t>When the TA2 uses the INTERACT command with the Locksmith, the TA2 receive</w:t>
      </w:r>
      <w:r w:rsidR="006E29E3">
        <w:t>s</w:t>
      </w:r>
      <w:r>
        <w:t xml:space="preserve"> the key in the same way that it gets the armor from the Blue Patrol.</w:t>
      </w:r>
    </w:p>
    <w:p w14:paraId="759B8CE4" w14:textId="0B7537FD" w:rsidR="00FE5C53" w:rsidRPr="00EF3CFC" w:rsidRDefault="00FE5C53" w:rsidP="00ED78BD">
      <w:pPr>
        <w:pStyle w:val="ListParagraph"/>
        <w:numPr>
          <w:ilvl w:val="0"/>
          <w:numId w:val="16"/>
        </w:numPr>
        <w:ind w:left="1440"/>
      </w:pPr>
      <w:r>
        <w:t xml:space="preserve">The remainder of the task </w:t>
      </w:r>
      <w:r w:rsidR="00A95EA6">
        <w:t>is</w:t>
      </w:r>
      <w:r>
        <w:t xml:space="preserve"> identical to pre-novelty, meaning that the Guide Dog, chests with color-coded keys, etc. all remain as they are. This will allow us to test if the TA2 keeps attempting to do the pre-novelty task or if they learn that they can ignore the Guide Dog and other non-Locksmith keys.</w:t>
      </w:r>
      <w:r>
        <w:br/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971"/>
        <w:gridCol w:w="7664"/>
      </w:tblGrid>
      <w:tr w:rsidR="00FE5C53" w:rsidRPr="00EF3CFC" w14:paraId="1C5DC916" w14:textId="77777777" w:rsidTr="00DB5001">
        <w:tc>
          <w:tcPr>
            <w:tcW w:w="360" w:type="dxa"/>
          </w:tcPr>
          <w:p w14:paraId="6B790BC0" w14:textId="77777777" w:rsidR="00FE5C53" w:rsidRPr="00EF3CFC" w:rsidRDefault="00FE5C53" w:rsidP="00FD15B9">
            <w:r w:rsidRPr="00EF3CFC">
              <w:t>Easy</w:t>
            </w:r>
          </w:p>
        </w:tc>
        <w:tc>
          <w:tcPr>
            <w:tcW w:w="8275" w:type="dxa"/>
            <w:shd w:val="clear" w:color="auto" w:fill="auto"/>
          </w:tcPr>
          <w:p w14:paraId="1DC4A795" w14:textId="17A9F950" w:rsidR="00FE5C53" w:rsidRPr="00EF3CFC" w:rsidRDefault="00FE5C53" w:rsidP="00FD15B9">
            <w:r>
              <w:t>Locksmith spawns in Room 1.</w:t>
            </w:r>
          </w:p>
        </w:tc>
      </w:tr>
      <w:tr w:rsidR="00FE5C53" w:rsidRPr="00EF3CFC" w14:paraId="6EB9CD74" w14:textId="77777777" w:rsidTr="00DB5001">
        <w:tc>
          <w:tcPr>
            <w:tcW w:w="360" w:type="dxa"/>
          </w:tcPr>
          <w:p w14:paraId="54F80F2F" w14:textId="77777777" w:rsidR="00FE5C53" w:rsidRPr="00EF3CFC" w:rsidRDefault="00FE5C53" w:rsidP="00FD15B9">
            <w:r w:rsidRPr="00EF3CFC">
              <w:t>Medium</w:t>
            </w:r>
          </w:p>
        </w:tc>
        <w:tc>
          <w:tcPr>
            <w:tcW w:w="8275" w:type="dxa"/>
            <w:shd w:val="clear" w:color="auto" w:fill="auto"/>
          </w:tcPr>
          <w:p w14:paraId="4B6B4EC6" w14:textId="319C39B2" w:rsidR="00FE5C53" w:rsidRPr="00BD41A1" w:rsidRDefault="00FE5C53" w:rsidP="00FD15B9">
            <w:r>
              <w:t>Locksmith spawns in Room 2 or 3.</w:t>
            </w:r>
          </w:p>
        </w:tc>
      </w:tr>
      <w:tr w:rsidR="00FE5C53" w14:paraId="1CF27798" w14:textId="77777777" w:rsidTr="00DB5001">
        <w:tc>
          <w:tcPr>
            <w:tcW w:w="360" w:type="dxa"/>
          </w:tcPr>
          <w:p w14:paraId="690BDEF0" w14:textId="77777777" w:rsidR="00FE5C53" w:rsidRPr="00EF3CFC" w:rsidRDefault="00FE5C53" w:rsidP="00FD15B9">
            <w:r w:rsidRPr="00EF3CFC">
              <w:t>Hard</w:t>
            </w:r>
          </w:p>
        </w:tc>
        <w:tc>
          <w:tcPr>
            <w:tcW w:w="8275" w:type="dxa"/>
            <w:shd w:val="clear" w:color="auto" w:fill="auto"/>
          </w:tcPr>
          <w:p w14:paraId="07748A83" w14:textId="2DDF6655" w:rsidR="00FE5C53" w:rsidRDefault="00FE5C53" w:rsidP="00FD15B9">
            <w:r>
              <w:t>Locksmith spawns in Room 0.</w:t>
            </w:r>
          </w:p>
        </w:tc>
      </w:tr>
    </w:tbl>
    <w:p w14:paraId="5A08085A" w14:textId="77777777" w:rsidR="00FE5C53" w:rsidRDefault="00FE5C53" w:rsidP="00FD15B9"/>
    <w:p w14:paraId="01353E2A" w14:textId="50C16FC8" w:rsidR="00FE5C53" w:rsidRPr="00793826" w:rsidRDefault="00FE5C53" w:rsidP="00632460">
      <w:pPr>
        <w:pStyle w:val="Heading3"/>
      </w:pPr>
      <w:bookmarkStart w:id="10" w:name="_Toc81402479"/>
      <w:r>
        <w:t>5-1-1</w:t>
      </w:r>
      <w:r>
        <w:tab/>
      </w:r>
      <w:r w:rsidR="00DB5001">
        <w:t xml:space="preserve">Actions – </w:t>
      </w:r>
      <w:r>
        <w:t>Type: Throw</w:t>
      </w:r>
      <w:bookmarkEnd w:id="10"/>
    </w:p>
    <w:p w14:paraId="2CBBAC58" w14:textId="77777777" w:rsidR="00BF6260" w:rsidRDefault="00BF6260" w:rsidP="00BF6260">
      <w:pPr>
        <w:ind w:left="720"/>
        <w:rPr>
          <w:i/>
          <w:iCs/>
        </w:rPr>
      </w:pPr>
      <w:r>
        <w:rPr>
          <w:i/>
          <w:iCs/>
        </w:rPr>
        <w:t>Novelty characteristics:</w:t>
      </w:r>
    </w:p>
    <w:p w14:paraId="36CF8283" w14:textId="27689BEA" w:rsidR="00BF6260" w:rsidRDefault="00BF6260" w:rsidP="00ED78BD">
      <w:pPr>
        <w:pStyle w:val="ListParagraph"/>
        <w:numPr>
          <w:ilvl w:val="0"/>
          <w:numId w:val="20"/>
        </w:numPr>
        <w:ind w:left="1440"/>
      </w:pPr>
      <w:r>
        <w:t>Class, attribute, or representation change? New Class of action.</w:t>
      </w:r>
    </w:p>
    <w:p w14:paraId="51CEAD90" w14:textId="1551C2BD" w:rsidR="00BF6260" w:rsidRDefault="00BF6260" w:rsidP="00ED78BD">
      <w:pPr>
        <w:pStyle w:val="ListParagraph"/>
        <w:numPr>
          <w:ilvl w:val="0"/>
          <w:numId w:val="20"/>
        </w:numPr>
        <w:ind w:left="1440"/>
      </w:pPr>
      <w:r>
        <w:t>Bonus, neutral, or hazard (maximum available score)? Neutral.</w:t>
      </w:r>
    </w:p>
    <w:p w14:paraId="00E53C37" w14:textId="2B453707" w:rsidR="00BF6260" w:rsidRDefault="00BF6260" w:rsidP="00ED78BD">
      <w:pPr>
        <w:pStyle w:val="ListParagraph"/>
        <w:numPr>
          <w:ilvl w:val="0"/>
          <w:numId w:val="20"/>
        </w:numPr>
        <w:ind w:left="1440"/>
      </w:pPr>
      <w:r>
        <w:t xml:space="preserve">Ignorable or avoidable while still completing the task? </w:t>
      </w:r>
      <w:r w:rsidR="00995F3F">
        <w:t>Possibly</w:t>
      </w:r>
      <w:r w:rsidR="00086792">
        <w:t>, but unlikely.</w:t>
      </w:r>
    </w:p>
    <w:p w14:paraId="7543C7B8" w14:textId="702E4855" w:rsidR="00BF6260" w:rsidRDefault="00BF6260" w:rsidP="00ED78BD">
      <w:pPr>
        <w:pStyle w:val="ListParagraph"/>
        <w:numPr>
          <w:ilvl w:val="0"/>
          <w:numId w:val="20"/>
        </w:numPr>
        <w:ind w:left="1440"/>
      </w:pPr>
      <w:r>
        <w:t xml:space="preserve">Requires accommodation? </w:t>
      </w:r>
      <w:r w:rsidR="00086792">
        <w:t>Probably in most cases.</w:t>
      </w:r>
    </w:p>
    <w:p w14:paraId="4451D176" w14:textId="28CDC4B5" w:rsidR="00BF6260" w:rsidRDefault="00BF6260" w:rsidP="00ED78BD">
      <w:pPr>
        <w:pStyle w:val="ListParagraph"/>
        <w:numPr>
          <w:ilvl w:val="0"/>
          <w:numId w:val="20"/>
        </w:numPr>
        <w:ind w:left="1440"/>
      </w:pPr>
      <w:r>
        <w:t xml:space="preserve">Paired novelty where a pre-novelty element is broken? </w:t>
      </w:r>
      <w:r w:rsidR="00086792">
        <w:t>No.</w:t>
      </w:r>
    </w:p>
    <w:p w14:paraId="11DD6560" w14:textId="77777777" w:rsidR="00BF6260" w:rsidRDefault="00BF6260" w:rsidP="00BF6260">
      <w:pPr>
        <w:ind w:left="720"/>
      </w:pPr>
    </w:p>
    <w:p w14:paraId="7586CE9E" w14:textId="77777777" w:rsidR="00BF6260" w:rsidRPr="0085378C" w:rsidRDefault="00BF6260" w:rsidP="00BF6260">
      <w:pPr>
        <w:ind w:left="720"/>
        <w:rPr>
          <w:i/>
          <w:iCs/>
        </w:rPr>
      </w:pPr>
      <w:r w:rsidRPr="0085378C">
        <w:rPr>
          <w:i/>
          <w:iCs/>
        </w:rPr>
        <w:t>Value as a shared novelty:</w:t>
      </w:r>
    </w:p>
    <w:p w14:paraId="4FB16CD2" w14:textId="47576722" w:rsidR="00BF6260" w:rsidRDefault="00BF6260" w:rsidP="00ED78BD">
      <w:pPr>
        <w:pStyle w:val="ListParagraph"/>
        <w:numPr>
          <w:ilvl w:val="0"/>
          <w:numId w:val="21"/>
        </w:numPr>
      </w:pPr>
      <w:r>
        <w:t xml:space="preserve">The novelty illustrates what a new class of </w:t>
      </w:r>
      <w:r w:rsidR="00086792">
        <w:t>Action</w:t>
      </w:r>
      <w:r>
        <w:t xml:space="preserve"> looks like in post-novelty.</w:t>
      </w:r>
    </w:p>
    <w:p w14:paraId="34A8B3E6" w14:textId="6055289D" w:rsidR="00BF6260" w:rsidRDefault="00BF6260" w:rsidP="00ED78BD">
      <w:pPr>
        <w:pStyle w:val="ListParagraph"/>
        <w:numPr>
          <w:ilvl w:val="0"/>
          <w:numId w:val="21"/>
        </w:numPr>
      </w:pPr>
      <w:r>
        <w:t xml:space="preserve">This novelty illustrates a </w:t>
      </w:r>
      <w:r w:rsidR="00086792">
        <w:t xml:space="preserve">novelty that may or may not require accommodation depending on i) </w:t>
      </w:r>
      <w:r w:rsidR="000A3DE4">
        <w:t>how many Red Patrols are present in the instance and ii) what strategy the TA2 uses to detect and avoid traps.</w:t>
      </w:r>
    </w:p>
    <w:p w14:paraId="70C04573" w14:textId="756EE951" w:rsidR="00BF6260" w:rsidRPr="008D1233" w:rsidRDefault="000A3DE4" w:rsidP="00ED78BD">
      <w:pPr>
        <w:pStyle w:val="ListParagraph"/>
        <w:numPr>
          <w:ilvl w:val="0"/>
          <w:numId w:val="21"/>
        </w:numPr>
      </w:pPr>
      <w:r>
        <w:t xml:space="preserve">This novelty illustrates a novelty that </w:t>
      </w:r>
      <w:r w:rsidR="00653EEB">
        <w:t xml:space="preserve">negatively impacts the score without </w:t>
      </w:r>
      <w:r w:rsidR="00585276">
        <w:t>adaptation but</w:t>
      </w:r>
      <w:r w:rsidR="00653EEB">
        <w:t xml:space="preserve"> can be overcome to return to </w:t>
      </w:r>
      <w:r w:rsidR="00585276">
        <w:t>essentially the same optimal score as pre-novelty.</w:t>
      </w:r>
      <w:r>
        <w:br/>
      </w:r>
    </w:p>
    <w:p w14:paraId="1B354663" w14:textId="77777777" w:rsidR="00BF6260" w:rsidRPr="001D4773" w:rsidRDefault="00BF6260" w:rsidP="00BF6260">
      <w:pPr>
        <w:ind w:left="720"/>
      </w:pPr>
      <w:r w:rsidRPr="0015424A">
        <w:rPr>
          <w:i/>
          <w:iCs/>
        </w:rPr>
        <w:t>Specifications:</w:t>
      </w:r>
    </w:p>
    <w:p w14:paraId="45A4B9FD" w14:textId="77777777" w:rsidR="00FE5C53" w:rsidRDefault="00FE5C53" w:rsidP="00ED78BD">
      <w:pPr>
        <w:pStyle w:val="ListParagraph"/>
        <w:numPr>
          <w:ilvl w:val="0"/>
          <w:numId w:val="17"/>
        </w:numPr>
        <w:ind w:left="1440"/>
      </w:pPr>
      <w:r>
        <w:t>The Red Patrol can now use the command ‘THROW’.</w:t>
      </w:r>
    </w:p>
    <w:p w14:paraId="5B7FF6CD" w14:textId="2AFF3F55" w:rsidR="00FE5C53" w:rsidRDefault="00FE5C53" w:rsidP="00ED78BD">
      <w:pPr>
        <w:pStyle w:val="ListParagraph"/>
        <w:numPr>
          <w:ilvl w:val="0"/>
          <w:numId w:val="17"/>
        </w:numPr>
        <w:ind w:left="1440"/>
      </w:pPr>
      <w:r>
        <w:t xml:space="preserve">Every time the Red Patrol would place a trap with the pre-novelty </w:t>
      </w:r>
      <w:r w:rsidR="009F1607">
        <w:t xml:space="preserve">PLACE </w:t>
      </w:r>
      <w:r>
        <w:t>command, it should instead use THROW.</w:t>
      </w:r>
    </w:p>
    <w:p w14:paraId="572BF2C9" w14:textId="77777777" w:rsidR="00FE5C53" w:rsidRDefault="00FE5C53" w:rsidP="00ED78BD">
      <w:pPr>
        <w:pStyle w:val="ListParagraph"/>
        <w:numPr>
          <w:ilvl w:val="0"/>
          <w:numId w:val="17"/>
        </w:numPr>
        <w:ind w:left="1440"/>
      </w:pPr>
      <w:r>
        <w:t>The THROW command causes a trap to be placed at a variable distance away from the Red Patrol.</w:t>
      </w:r>
    </w:p>
    <w:p w14:paraId="4C0DDA77" w14:textId="2A3130E2" w:rsidR="00FE5C53" w:rsidRDefault="00796DEB" w:rsidP="00ED78BD">
      <w:pPr>
        <w:pStyle w:val="ListParagraph"/>
        <w:numPr>
          <w:ilvl w:val="0"/>
          <w:numId w:val="17"/>
        </w:numPr>
        <w:ind w:left="1440"/>
      </w:pPr>
      <w:r>
        <w:t>T</w:t>
      </w:r>
      <w:r w:rsidR="00FE5C53">
        <w:t>he Red Patrol should THROW the trap toward the current location of the TA2</w:t>
      </w:r>
      <w:r w:rsidR="00182847">
        <w:t xml:space="preserve"> Agent</w:t>
      </w:r>
      <w:r w:rsidR="00FE5C53">
        <w:t>.</w:t>
      </w:r>
    </w:p>
    <w:p w14:paraId="4A82F214" w14:textId="27B90462" w:rsidR="00FE5C53" w:rsidRPr="00EF3CFC" w:rsidRDefault="00FE5C53" w:rsidP="00ED78BD">
      <w:pPr>
        <w:pStyle w:val="ListParagraph"/>
        <w:numPr>
          <w:ilvl w:val="0"/>
          <w:numId w:val="17"/>
        </w:numPr>
        <w:ind w:left="1440"/>
      </w:pPr>
      <w:r>
        <w:lastRenderedPageBreak/>
        <w:t xml:space="preserve">If the TA2 </w:t>
      </w:r>
      <w:r w:rsidR="00182847">
        <w:t>A</w:t>
      </w:r>
      <w:r>
        <w:t>gent is within the throw radius, the trap should appear directly next to the player.</w:t>
      </w:r>
      <w:r>
        <w:br/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971"/>
        <w:gridCol w:w="7664"/>
      </w:tblGrid>
      <w:tr w:rsidR="00FE5C53" w:rsidRPr="00EF3CFC" w14:paraId="5112CEFB" w14:textId="77777777" w:rsidTr="004F5809">
        <w:tc>
          <w:tcPr>
            <w:tcW w:w="360" w:type="dxa"/>
          </w:tcPr>
          <w:p w14:paraId="1C8DC3DB" w14:textId="77777777" w:rsidR="00FE5C53" w:rsidRPr="00EF3CFC" w:rsidRDefault="00FE5C53" w:rsidP="00FD15B9">
            <w:r w:rsidRPr="00EF3CFC">
              <w:t>Easy</w:t>
            </w:r>
          </w:p>
        </w:tc>
        <w:tc>
          <w:tcPr>
            <w:tcW w:w="8275" w:type="dxa"/>
            <w:shd w:val="clear" w:color="auto" w:fill="auto"/>
          </w:tcPr>
          <w:p w14:paraId="059F7331" w14:textId="5206215C" w:rsidR="00FE5C53" w:rsidRPr="00EF3CFC" w:rsidRDefault="00FE5C53" w:rsidP="00FD15B9">
            <w:r>
              <w:t>Traps are THROWN up to 2-3 blocks toward the TA2, determined by RNG.</w:t>
            </w:r>
          </w:p>
        </w:tc>
      </w:tr>
      <w:tr w:rsidR="00FE5C53" w:rsidRPr="00EF3CFC" w14:paraId="333A0611" w14:textId="77777777" w:rsidTr="004F5809">
        <w:tc>
          <w:tcPr>
            <w:tcW w:w="360" w:type="dxa"/>
          </w:tcPr>
          <w:p w14:paraId="599B4527" w14:textId="77777777" w:rsidR="00FE5C53" w:rsidRPr="00EF3CFC" w:rsidRDefault="00FE5C53" w:rsidP="00FD15B9">
            <w:r w:rsidRPr="00EF3CFC">
              <w:t>Medium</w:t>
            </w:r>
          </w:p>
        </w:tc>
        <w:tc>
          <w:tcPr>
            <w:tcW w:w="8275" w:type="dxa"/>
            <w:shd w:val="clear" w:color="auto" w:fill="auto"/>
          </w:tcPr>
          <w:p w14:paraId="34B8DE6F" w14:textId="010256B9" w:rsidR="00FE5C53" w:rsidRPr="00BD41A1" w:rsidRDefault="00FE5C53" w:rsidP="00FD15B9">
            <w:r>
              <w:t>Traps are THROWN up to 4-5 blocks toward the TA2, determined by RNG.</w:t>
            </w:r>
          </w:p>
        </w:tc>
      </w:tr>
      <w:tr w:rsidR="00FE5C53" w14:paraId="0CD53A63" w14:textId="77777777" w:rsidTr="004F5809">
        <w:tc>
          <w:tcPr>
            <w:tcW w:w="360" w:type="dxa"/>
          </w:tcPr>
          <w:p w14:paraId="5407876D" w14:textId="77777777" w:rsidR="00FE5C53" w:rsidRPr="00EF3CFC" w:rsidRDefault="00FE5C53" w:rsidP="00FD15B9">
            <w:r w:rsidRPr="00EF3CFC">
              <w:t>Hard</w:t>
            </w:r>
          </w:p>
        </w:tc>
        <w:tc>
          <w:tcPr>
            <w:tcW w:w="8275" w:type="dxa"/>
            <w:shd w:val="clear" w:color="auto" w:fill="auto"/>
          </w:tcPr>
          <w:p w14:paraId="3FE344DA" w14:textId="51C5B28D" w:rsidR="00FE5C53" w:rsidRDefault="00FE5C53" w:rsidP="00FD15B9">
            <w:r>
              <w:t>Traps are THROWN up to 6-7 blocks toward the TA2, determined by RNG.</w:t>
            </w:r>
          </w:p>
        </w:tc>
      </w:tr>
    </w:tbl>
    <w:p w14:paraId="6B2D9D9C" w14:textId="77777777" w:rsidR="00FE5C53" w:rsidRDefault="00FE5C53" w:rsidP="00FD15B9"/>
    <w:p w14:paraId="50046BF9" w14:textId="3CBB9363" w:rsidR="00FE5C53" w:rsidRPr="00793826" w:rsidRDefault="00FE5C53" w:rsidP="00632460">
      <w:pPr>
        <w:pStyle w:val="Heading3"/>
      </w:pPr>
      <w:bookmarkStart w:id="11" w:name="_Toc81402480"/>
      <w:r>
        <w:t>6-1-1</w:t>
      </w:r>
      <w:r>
        <w:tab/>
      </w:r>
      <w:r w:rsidR="00DB5001">
        <w:t xml:space="preserve">Relations – </w:t>
      </w:r>
      <w:r>
        <w:t xml:space="preserve">Type: </w:t>
      </w:r>
      <w:r w:rsidR="00C030BB">
        <w:t xml:space="preserve">Sequential </w:t>
      </w:r>
      <w:r>
        <w:t>Doors</w:t>
      </w:r>
      <w:bookmarkEnd w:id="11"/>
    </w:p>
    <w:p w14:paraId="6FDB4AC8" w14:textId="77777777" w:rsidR="00C81940" w:rsidRDefault="00C81940" w:rsidP="00C81940">
      <w:pPr>
        <w:ind w:left="720"/>
        <w:rPr>
          <w:i/>
          <w:iCs/>
        </w:rPr>
      </w:pPr>
      <w:r>
        <w:rPr>
          <w:i/>
          <w:iCs/>
        </w:rPr>
        <w:t>Novelty characteristics:</w:t>
      </w:r>
    </w:p>
    <w:p w14:paraId="4AD0C102" w14:textId="48555DFA" w:rsidR="00C81940" w:rsidRDefault="00C81940" w:rsidP="00ED78BD">
      <w:pPr>
        <w:pStyle w:val="ListParagraph"/>
        <w:numPr>
          <w:ilvl w:val="0"/>
          <w:numId w:val="22"/>
        </w:numPr>
        <w:ind w:left="1440"/>
      </w:pPr>
      <w:r>
        <w:t xml:space="preserve">Class, attribute, or representation change? New </w:t>
      </w:r>
      <w:r w:rsidR="000A0705">
        <w:t>Attribute of an existing relation</w:t>
      </w:r>
      <w:r>
        <w:t>.</w:t>
      </w:r>
    </w:p>
    <w:p w14:paraId="4589485C" w14:textId="77777777" w:rsidR="00C81940" w:rsidRDefault="00C81940" w:rsidP="00ED78BD">
      <w:pPr>
        <w:pStyle w:val="ListParagraph"/>
        <w:numPr>
          <w:ilvl w:val="0"/>
          <w:numId w:val="22"/>
        </w:numPr>
        <w:ind w:left="1440"/>
      </w:pPr>
      <w:r>
        <w:t>Bonus, neutral, or hazard (maximum available score)? Neutral.</w:t>
      </w:r>
    </w:p>
    <w:p w14:paraId="3EA9DB12" w14:textId="7E9122A5" w:rsidR="00C81940" w:rsidRDefault="00C81940" w:rsidP="00ED78BD">
      <w:pPr>
        <w:pStyle w:val="ListParagraph"/>
        <w:numPr>
          <w:ilvl w:val="0"/>
          <w:numId w:val="22"/>
        </w:numPr>
        <w:ind w:left="1440"/>
      </w:pPr>
      <w:r>
        <w:t xml:space="preserve">Ignorable or avoidable while still completing the task? </w:t>
      </w:r>
      <w:r w:rsidR="000A0705">
        <w:t>No.</w:t>
      </w:r>
    </w:p>
    <w:p w14:paraId="15461FBA" w14:textId="29186FD3" w:rsidR="00C81940" w:rsidRDefault="00C81940" w:rsidP="00ED78BD">
      <w:pPr>
        <w:pStyle w:val="ListParagraph"/>
        <w:numPr>
          <w:ilvl w:val="0"/>
          <w:numId w:val="22"/>
        </w:numPr>
        <w:ind w:left="1440"/>
      </w:pPr>
      <w:r>
        <w:t xml:space="preserve">Requires accommodation? </w:t>
      </w:r>
      <w:r w:rsidR="000A0705">
        <w:t>Yes, in all cases.</w:t>
      </w:r>
    </w:p>
    <w:p w14:paraId="3E3BE269" w14:textId="77777777" w:rsidR="00C81940" w:rsidRDefault="00C81940" w:rsidP="00ED78BD">
      <w:pPr>
        <w:pStyle w:val="ListParagraph"/>
        <w:numPr>
          <w:ilvl w:val="0"/>
          <w:numId w:val="22"/>
        </w:numPr>
        <w:ind w:left="1440"/>
      </w:pPr>
      <w:r>
        <w:t>Paired novelty where a pre-novelty element is broken? No.</w:t>
      </w:r>
    </w:p>
    <w:p w14:paraId="1A69A6B2" w14:textId="77777777" w:rsidR="00C81940" w:rsidRDefault="00C81940" w:rsidP="00C81940">
      <w:pPr>
        <w:ind w:left="720"/>
      </w:pPr>
    </w:p>
    <w:p w14:paraId="622CB841" w14:textId="77777777" w:rsidR="00C81940" w:rsidRPr="0085378C" w:rsidRDefault="00C81940" w:rsidP="00C81940">
      <w:pPr>
        <w:ind w:left="720"/>
        <w:rPr>
          <w:i/>
          <w:iCs/>
        </w:rPr>
      </w:pPr>
      <w:r w:rsidRPr="0085378C">
        <w:rPr>
          <w:i/>
          <w:iCs/>
        </w:rPr>
        <w:t>Value as a shared novelty:</w:t>
      </w:r>
    </w:p>
    <w:p w14:paraId="4FE99AB3" w14:textId="77777777" w:rsidR="00594FBA" w:rsidRDefault="00C81940" w:rsidP="00ED78BD">
      <w:pPr>
        <w:pStyle w:val="ListParagraph"/>
        <w:numPr>
          <w:ilvl w:val="0"/>
          <w:numId w:val="23"/>
        </w:numPr>
      </w:pPr>
      <w:r>
        <w:t xml:space="preserve">The novelty illustrates what </w:t>
      </w:r>
      <w:r w:rsidR="000A0705">
        <w:t xml:space="preserve">an attribute change novelty can look like in a Phase 2 novelty category. </w:t>
      </w:r>
    </w:p>
    <w:p w14:paraId="68A57B4A" w14:textId="7156E3B3" w:rsidR="00C81940" w:rsidRDefault="000A0705" w:rsidP="00ED78BD">
      <w:pPr>
        <w:pStyle w:val="ListParagraph"/>
        <w:numPr>
          <w:ilvl w:val="0"/>
          <w:numId w:val="23"/>
        </w:numPr>
      </w:pPr>
      <w:r>
        <w:t xml:space="preserve">This novelty </w:t>
      </w:r>
      <w:r w:rsidR="00594FBA">
        <w:t xml:space="preserve">illustrates a </w:t>
      </w:r>
      <w:r>
        <w:t xml:space="preserve">sequential </w:t>
      </w:r>
      <w:r w:rsidR="00594FBA">
        <w:t>relationship in addition to spatial relationships.</w:t>
      </w:r>
    </w:p>
    <w:p w14:paraId="1E030DAE" w14:textId="488C6FA2" w:rsidR="00C81940" w:rsidRPr="008D1233" w:rsidRDefault="000A0705" w:rsidP="00ED78BD">
      <w:pPr>
        <w:pStyle w:val="ListParagraph"/>
        <w:numPr>
          <w:ilvl w:val="0"/>
          <w:numId w:val="23"/>
        </w:numPr>
      </w:pPr>
      <w:r>
        <w:t xml:space="preserve">This novelty illustrates a novelty that </w:t>
      </w:r>
      <w:r w:rsidR="009A5F8D">
        <w:t xml:space="preserve">requires accommodation in all cases </w:t>
      </w:r>
      <w:r w:rsidR="004323BC">
        <w:t>without requiring a paired novelty.</w:t>
      </w:r>
      <w:r w:rsidR="00C81940">
        <w:br/>
      </w:r>
    </w:p>
    <w:p w14:paraId="763088E6" w14:textId="77777777" w:rsidR="00C81940" w:rsidRPr="001D4773" w:rsidRDefault="00C81940" w:rsidP="00C81940">
      <w:pPr>
        <w:ind w:left="720"/>
      </w:pPr>
      <w:r w:rsidRPr="0015424A">
        <w:rPr>
          <w:i/>
          <w:iCs/>
        </w:rPr>
        <w:t>Specifications:</w:t>
      </w:r>
    </w:p>
    <w:p w14:paraId="594C828F" w14:textId="77777777" w:rsidR="00FE5C53" w:rsidRDefault="00FE5C53" w:rsidP="00ED78BD">
      <w:pPr>
        <w:pStyle w:val="ListParagraph"/>
        <w:numPr>
          <w:ilvl w:val="0"/>
          <w:numId w:val="18"/>
        </w:numPr>
        <w:ind w:left="1440"/>
      </w:pPr>
      <w:r>
        <w:t>Colored doors should be added to every walkway using the same color options present in pre-novelty (Red, Green, Blue).</w:t>
      </w:r>
    </w:p>
    <w:p w14:paraId="67397C8B" w14:textId="77777777" w:rsidR="00FE5C53" w:rsidRDefault="00FE5C53" w:rsidP="00ED78BD">
      <w:pPr>
        <w:pStyle w:val="ListParagraph"/>
        <w:numPr>
          <w:ilvl w:val="0"/>
          <w:numId w:val="18"/>
        </w:numPr>
        <w:ind w:left="1440"/>
      </w:pPr>
      <w:r>
        <w:t>All of the doors for a given room transition (e.g., Room 1 to Room 2 walkways, Room 2 to Room 3 walkways, etc.) should have the same color. This will mean that 1 specific key is needed to progress out of every room.</w:t>
      </w:r>
    </w:p>
    <w:p w14:paraId="236BBD1C" w14:textId="77777777" w:rsidR="00FE5C53" w:rsidRDefault="00FE5C53" w:rsidP="00ED78BD">
      <w:pPr>
        <w:pStyle w:val="ListParagraph"/>
        <w:numPr>
          <w:ilvl w:val="0"/>
          <w:numId w:val="18"/>
        </w:numPr>
        <w:ind w:left="1440"/>
      </w:pPr>
      <w:r>
        <w:t>By default, there should only be one chest per room that has the correct key in every room. All other chests should be empty.</w:t>
      </w:r>
    </w:p>
    <w:p w14:paraId="7742A220" w14:textId="77777777" w:rsidR="00FE5C53" w:rsidRDefault="00FE5C53" w:rsidP="00ED78BD">
      <w:pPr>
        <w:pStyle w:val="ListParagraph"/>
        <w:numPr>
          <w:ilvl w:val="0"/>
          <w:numId w:val="18"/>
        </w:numPr>
        <w:ind w:left="1440"/>
      </w:pPr>
      <w:r>
        <w:t>There should be a Room 1 key, Room 2 key, and Room 3 key.</w:t>
      </w:r>
    </w:p>
    <w:p w14:paraId="5252A65A" w14:textId="11DBC170" w:rsidR="00FE5C53" w:rsidRDefault="00FE5C53" w:rsidP="00ED78BD">
      <w:pPr>
        <w:pStyle w:val="ListParagraph"/>
        <w:numPr>
          <w:ilvl w:val="0"/>
          <w:numId w:val="18"/>
        </w:numPr>
        <w:ind w:left="1440"/>
      </w:pPr>
      <w:r>
        <w:t>The color-matched doors should only open when the color-matched key is used to unlock them.</w:t>
      </w:r>
    </w:p>
    <w:p w14:paraId="14B71DF2" w14:textId="69507C04" w:rsidR="00FE5C53" w:rsidRPr="00EF3CFC" w:rsidRDefault="00743BF9" w:rsidP="00ED78BD">
      <w:pPr>
        <w:pStyle w:val="ListParagraph"/>
        <w:numPr>
          <w:ilvl w:val="0"/>
          <w:numId w:val="18"/>
        </w:numPr>
        <w:ind w:left="1440"/>
      </w:pPr>
      <w:r>
        <w:t xml:space="preserve">If </w:t>
      </w:r>
      <w:r w:rsidR="004F5809">
        <w:t>a door</w:t>
      </w:r>
      <w:r>
        <w:t xml:space="preserve"> is blocking the only path to the next room, the Guide Dog will keep attempting to move to the next room until a path exists.</w:t>
      </w:r>
      <w:r w:rsidR="00FE5C53">
        <w:br/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971"/>
        <w:gridCol w:w="7664"/>
      </w:tblGrid>
      <w:tr w:rsidR="00FE5C53" w:rsidRPr="00EF3CFC" w14:paraId="7D7B6E90" w14:textId="77777777" w:rsidTr="004F5809">
        <w:tc>
          <w:tcPr>
            <w:tcW w:w="360" w:type="dxa"/>
          </w:tcPr>
          <w:p w14:paraId="500480C4" w14:textId="77777777" w:rsidR="00FE5C53" w:rsidRPr="00EF3CFC" w:rsidRDefault="00FE5C53" w:rsidP="00FD15B9">
            <w:r w:rsidRPr="00EF3CFC">
              <w:t>Easy</w:t>
            </w:r>
          </w:p>
        </w:tc>
        <w:tc>
          <w:tcPr>
            <w:tcW w:w="8275" w:type="dxa"/>
            <w:shd w:val="clear" w:color="auto" w:fill="auto"/>
          </w:tcPr>
          <w:p w14:paraId="57CCAD5A" w14:textId="77777777" w:rsidR="00FE5C53" w:rsidRDefault="00FE5C53" w:rsidP="00FD15B9">
            <w:r w:rsidRPr="00EF3CFC">
              <w:t xml:space="preserve">1. </w:t>
            </w:r>
            <w:r>
              <w:t>All the doors in the instance are the same color. Meaning that the R1-0, R1-2, R2-3, and R3-4 doors will all be the same color.</w:t>
            </w:r>
          </w:p>
          <w:p w14:paraId="622340D7" w14:textId="77777777" w:rsidR="00FE5C53" w:rsidRPr="00EF3CFC" w:rsidRDefault="00FE5C53" w:rsidP="00FD15B9">
            <w:r>
              <w:t>2. A key of this color will be present in each room, but the TA2 could complete the task just by getting the key in Room 1.</w:t>
            </w:r>
          </w:p>
        </w:tc>
      </w:tr>
      <w:tr w:rsidR="00FE5C53" w:rsidRPr="00EF3CFC" w14:paraId="7B3C0939" w14:textId="77777777" w:rsidTr="004F5809">
        <w:tc>
          <w:tcPr>
            <w:tcW w:w="360" w:type="dxa"/>
          </w:tcPr>
          <w:p w14:paraId="034D9130" w14:textId="77777777" w:rsidR="00FE5C53" w:rsidRPr="00EF3CFC" w:rsidRDefault="00FE5C53" w:rsidP="00FD15B9">
            <w:r w:rsidRPr="00EF3CFC">
              <w:t>Medium</w:t>
            </w:r>
          </w:p>
        </w:tc>
        <w:tc>
          <w:tcPr>
            <w:tcW w:w="8275" w:type="dxa"/>
            <w:shd w:val="clear" w:color="auto" w:fill="auto"/>
          </w:tcPr>
          <w:p w14:paraId="51C7901D" w14:textId="77777777" w:rsidR="00FE5C53" w:rsidRDefault="00FE5C53" w:rsidP="00FD15B9">
            <w:r w:rsidRPr="00EF3CFC">
              <w:t xml:space="preserve">1. </w:t>
            </w:r>
            <w:r>
              <w:t>All of the doors except for R3-4 are the same color.</w:t>
            </w:r>
          </w:p>
          <w:p w14:paraId="6FF092C9" w14:textId="77777777" w:rsidR="00FE5C53" w:rsidRPr="00BD41A1" w:rsidRDefault="00FE5C53" w:rsidP="00FD15B9">
            <w:r>
              <w:t>2. The R3-4 doors are a different color and the relevant key is only found in Room 3.</w:t>
            </w:r>
          </w:p>
        </w:tc>
      </w:tr>
      <w:tr w:rsidR="00FE5C53" w14:paraId="6442AB00" w14:textId="77777777" w:rsidTr="004F5809">
        <w:tc>
          <w:tcPr>
            <w:tcW w:w="360" w:type="dxa"/>
          </w:tcPr>
          <w:p w14:paraId="493AD89A" w14:textId="77777777" w:rsidR="00FE5C53" w:rsidRPr="00EF3CFC" w:rsidRDefault="00FE5C53" w:rsidP="00FD15B9">
            <w:r w:rsidRPr="00EF3CFC">
              <w:t>Hard</w:t>
            </w:r>
          </w:p>
        </w:tc>
        <w:tc>
          <w:tcPr>
            <w:tcW w:w="8275" w:type="dxa"/>
            <w:shd w:val="clear" w:color="auto" w:fill="auto"/>
          </w:tcPr>
          <w:p w14:paraId="71946063" w14:textId="6BC370A9" w:rsidR="00FE5C53" w:rsidRDefault="00FE5C53" w:rsidP="00FD15B9">
            <w:r w:rsidRPr="00EF3CFC">
              <w:t xml:space="preserve">1. </w:t>
            </w:r>
            <w:r>
              <w:t>All of the room transitions have a different color. The doors out of Room 1 (both to R2 and to R0) will randomly be one of the three colors, R2-3 doors will be a second color, and the R3-4 doors will be the third color chose</w:t>
            </w:r>
            <w:r w:rsidR="001632E0">
              <w:t>n</w:t>
            </w:r>
            <w:r>
              <w:t xml:space="preserve"> at random.</w:t>
            </w:r>
          </w:p>
        </w:tc>
      </w:tr>
    </w:tbl>
    <w:p w14:paraId="6CA714B6" w14:textId="77777777" w:rsidR="00FE5C53" w:rsidRDefault="00FE5C53" w:rsidP="00FD15B9"/>
    <w:p w14:paraId="60D271AB" w14:textId="62BA59A1" w:rsidR="00FE5C53" w:rsidRPr="00793826" w:rsidRDefault="00FE5C53" w:rsidP="00632460">
      <w:pPr>
        <w:pStyle w:val="Heading3"/>
      </w:pPr>
      <w:bookmarkStart w:id="12" w:name="_Toc81402481"/>
      <w:r>
        <w:lastRenderedPageBreak/>
        <w:t>7-1-1</w:t>
      </w:r>
      <w:r>
        <w:tab/>
      </w:r>
      <w:r w:rsidR="004F5809">
        <w:t>Interactions</w:t>
      </w:r>
      <w:r w:rsidR="00DB5001">
        <w:t xml:space="preserve"> – </w:t>
      </w:r>
      <w:r>
        <w:t>Type: Patrols Pursue</w:t>
      </w:r>
      <w:bookmarkEnd w:id="12"/>
    </w:p>
    <w:p w14:paraId="697A5783" w14:textId="77777777" w:rsidR="006824EF" w:rsidRDefault="006824EF" w:rsidP="006824EF">
      <w:pPr>
        <w:ind w:left="720"/>
        <w:rPr>
          <w:i/>
          <w:iCs/>
        </w:rPr>
      </w:pPr>
      <w:r>
        <w:rPr>
          <w:i/>
          <w:iCs/>
        </w:rPr>
        <w:t>Novelty characteristics:</w:t>
      </w:r>
    </w:p>
    <w:p w14:paraId="157C33E1" w14:textId="1C428139" w:rsidR="006824EF" w:rsidRDefault="006824EF" w:rsidP="00ED78BD">
      <w:pPr>
        <w:pStyle w:val="ListParagraph"/>
        <w:numPr>
          <w:ilvl w:val="0"/>
          <w:numId w:val="24"/>
        </w:numPr>
        <w:ind w:left="1440"/>
      </w:pPr>
      <w:r>
        <w:t xml:space="preserve">Class, attribute, or representation change? New </w:t>
      </w:r>
      <w:r w:rsidR="009B7086">
        <w:t>Class of interaction</w:t>
      </w:r>
      <w:r>
        <w:t>.</w:t>
      </w:r>
    </w:p>
    <w:p w14:paraId="58DEF8CE" w14:textId="326B5F80" w:rsidR="006824EF" w:rsidRDefault="006824EF" w:rsidP="00ED78BD">
      <w:pPr>
        <w:pStyle w:val="ListParagraph"/>
        <w:numPr>
          <w:ilvl w:val="0"/>
          <w:numId w:val="24"/>
        </w:numPr>
        <w:ind w:left="1440"/>
      </w:pPr>
      <w:r>
        <w:t>Bonus, neutral, or hazard (maximum available score)? Neutral</w:t>
      </w:r>
      <w:r w:rsidR="00B358EE">
        <w:t>/Hazard.</w:t>
      </w:r>
    </w:p>
    <w:p w14:paraId="7CFBEE45" w14:textId="07350BB8" w:rsidR="006824EF" w:rsidRDefault="006824EF" w:rsidP="00ED78BD">
      <w:pPr>
        <w:pStyle w:val="ListParagraph"/>
        <w:numPr>
          <w:ilvl w:val="0"/>
          <w:numId w:val="24"/>
        </w:numPr>
        <w:ind w:left="1440"/>
      </w:pPr>
      <w:r>
        <w:t xml:space="preserve">Ignorable or avoidable while still completing the task? </w:t>
      </w:r>
      <w:r w:rsidR="00922B2E">
        <w:t>Sometimes, but not often.</w:t>
      </w:r>
    </w:p>
    <w:p w14:paraId="67F0BB6F" w14:textId="58A5D962" w:rsidR="006824EF" w:rsidRDefault="006824EF" w:rsidP="00ED78BD">
      <w:pPr>
        <w:pStyle w:val="ListParagraph"/>
        <w:numPr>
          <w:ilvl w:val="0"/>
          <w:numId w:val="24"/>
        </w:numPr>
        <w:ind w:left="1440"/>
      </w:pPr>
      <w:r>
        <w:t xml:space="preserve">Requires accommodation? Yes, in </w:t>
      </w:r>
      <w:r w:rsidR="00922B2E">
        <w:t>most cases.</w:t>
      </w:r>
    </w:p>
    <w:p w14:paraId="19538098" w14:textId="77777777" w:rsidR="006824EF" w:rsidRDefault="006824EF" w:rsidP="00ED78BD">
      <w:pPr>
        <w:pStyle w:val="ListParagraph"/>
        <w:numPr>
          <w:ilvl w:val="0"/>
          <w:numId w:val="24"/>
        </w:numPr>
        <w:ind w:left="1440"/>
      </w:pPr>
      <w:r>
        <w:t>Paired novelty where a pre-novelty element is broken? No.</w:t>
      </w:r>
    </w:p>
    <w:p w14:paraId="337916F2" w14:textId="77777777" w:rsidR="006824EF" w:rsidRDefault="006824EF" w:rsidP="006824EF">
      <w:pPr>
        <w:ind w:left="720"/>
      </w:pPr>
    </w:p>
    <w:p w14:paraId="4771FF94" w14:textId="77777777" w:rsidR="006824EF" w:rsidRPr="0085378C" w:rsidRDefault="006824EF" w:rsidP="006824EF">
      <w:pPr>
        <w:ind w:left="720"/>
        <w:rPr>
          <w:i/>
          <w:iCs/>
        </w:rPr>
      </w:pPr>
      <w:r w:rsidRPr="0085378C">
        <w:rPr>
          <w:i/>
          <w:iCs/>
        </w:rPr>
        <w:t>Value as a shared novelty:</w:t>
      </w:r>
    </w:p>
    <w:p w14:paraId="7B66BD69" w14:textId="2C83EA57" w:rsidR="006824EF" w:rsidRDefault="006824EF" w:rsidP="00ED78BD">
      <w:pPr>
        <w:pStyle w:val="ListParagraph"/>
        <w:numPr>
          <w:ilvl w:val="0"/>
          <w:numId w:val="25"/>
        </w:numPr>
      </w:pPr>
      <w:r>
        <w:t xml:space="preserve">The novelty illustrates what </w:t>
      </w:r>
      <w:r w:rsidR="00922B2E">
        <w:t xml:space="preserve">a new class of interaction </w:t>
      </w:r>
      <w:r>
        <w:t xml:space="preserve">can look like </w:t>
      </w:r>
      <w:r w:rsidR="00984BFC">
        <w:t>in a novelty.</w:t>
      </w:r>
      <w:r>
        <w:t xml:space="preserve"> </w:t>
      </w:r>
    </w:p>
    <w:p w14:paraId="2F7D4D85" w14:textId="174BC10D" w:rsidR="006824EF" w:rsidRDefault="006824EF" w:rsidP="00ED78BD">
      <w:pPr>
        <w:pStyle w:val="ListParagraph"/>
        <w:numPr>
          <w:ilvl w:val="0"/>
          <w:numId w:val="25"/>
        </w:numPr>
      </w:pPr>
      <w:r>
        <w:t xml:space="preserve">This novelty illustrates </w:t>
      </w:r>
      <w:r w:rsidR="002417E6">
        <w:t xml:space="preserve">an impactful novelty that </w:t>
      </w:r>
      <w:r w:rsidR="005844D7">
        <w:t>will often be solvable with a similar optimal score as pre-novelty.</w:t>
      </w:r>
    </w:p>
    <w:p w14:paraId="1BA1B14E" w14:textId="77777777" w:rsidR="00181A0C" w:rsidRDefault="006824EF" w:rsidP="00ED78BD">
      <w:pPr>
        <w:pStyle w:val="ListParagraph"/>
        <w:numPr>
          <w:ilvl w:val="0"/>
          <w:numId w:val="25"/>
        </w:numPr>
      </w:pPr>
      <w:r>
        <w:t xml:space="preserve">This novelty illustrates </w:t>
      </w:r>
      <w:r w:rsidR="008D46A9">
        <w:t>a novelty t</w:t>
      </w:r>
      <w:r w:rsidR="00126623">
        <w:t xml:space="preserve">hat </w:t>
      </w:r>
      <w:r w:rsidR="00AB575D">
        <w:t>does not strictly require accommodation but will not be ignorable</w:t>
      </w:r>
      <w:r w:rsidR="00AE7D6C">
        <w:t xml:space="preserve"> in most cases.</w:t>
      </w:r>
    </w:p>
    <w:p w14:paraId="7513C234" w14:textId="2CA32EB1" w:rsidR="006824EF" w:rsidRPr="008D1233" w:rsidRDefault="00181A0C" w:rsidP="00ED78BD">
      <w:pPr>
        <w:pStyle w:val="ListParagraph"/>
        <w:numPr>
          <w:ilvl w:val="0"/>
          <w:numId w:val="25"/>
        </w:numPr>
      </w:pPr>
      <w:r>
        <w:t xml:space="preserve">The novelty illustrates how </w:t>
      </w:r>
      <w:r w:rsidR="0042765E">
        <w:t>necessary strategies and difficulty may change significantly across easy, medium, and hard difficulty levels.</w:t>
      </w:r>
      <w:r w:rsidR="006824EF">
        <w:br/>
      </w:r>
    </w:p>
    <w:p w14:paraId="120E2B65" w14:textId="77777777" w:rsidR="006824EF" w:rsidRPr="001D4773" w:rsidRDefault="006824EF" w:rsidP="006824EF">
      <w:pPr>
        <w:ind w:left="720"/>
      </w:pPr>
      <w:r w:rsidRPr="0015424A">
        <w:rPr>
          <w:i/>
          <w:iCs/>
        </w:rPr>
        <w:t>Specifications:</w:t>
      </w:r>
    </w:p>
    <w:p w14:paraId="5FF75AF8" w14:textId="0B42FB8B" w:rsidR="00FE5C53" w:rsidRDefault="00FE5C53" w:rsidP="00ED78BD">
      <w:pPr>
        <w:pStyle w:val="ListParagraph"/>
        <w:numPr>
          <w:ilvl w:val="0"/>
          <w:numId w:val="19"/>
        </w:numPr>
        <w:ind w:left="1440"/>
      </w:pPr>
      <w:r>
        <w:t>The Red Patrols should now sometimes move toward the TA2 player, instead of only moving randomly.</w:t>
      </w:r>
    </w:p>
    <w:p w14:paraId="2F69C046" w14:textId="77777777" w:rsidR="00FE5C53" w:rsidRDefault="00FE5C53" w:rsidP="00ED78BD">
      <w:pPr>
        <w:pStyle w:val="ListParagraph"/>
        <w:numPr>
          <w:ilvl w:val="0"/>
          <w:numId w:val="19"/>
        </w:numPr>
        <w:ind w:left="1440"/>
      </w:pPr>
      <w:r>
        <w:t>Once the TA2 player leaves a room, the Red Patrols should return to fully random movement so they don’t bunch up at the walkway entrances near the room perimeter.</w:t>
      </w:r>
    </w:p>
    <w:p w14:paraId="070211A7" w14:textId="23B8C2AA" w:rsidR="00FE5C53" w:rsidRPr="00EF3CFC" w:rsidRDefault="00FE5C53" w:rsidP="00ED78BD">
      <w:pPr>
        <w:pStyle w:val="ListParagraph"/>
        <w:numPr>
          <w:ilvl w:val="0"/>
          <w:numId w:val="19"/>
        </w:numPr>
        <w:ind w:left="1440"/>
      </w:pPr>
      <w:r>
        <w:t>The density of Red Patrols and frequency of how often the Red Patrols move toward the player will be determined by difficulty, as follows:</w:t>
      </w:r>
      <w:r>
        <w:br/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971"/>
        <w:gridCol w:w="7664"/>
      </w:tblGrid>
      <w:tr w:rsidR="00FE5C53" w:rsidRPr="00EF3CFC" w14:paraId="426CB819" w14:textId="77777777" w:rsidTr="006824EF">
        <w:tc>
          <w:tcPr>
            <w:tcW w:w="360" w:type="dxa"/>
          </w:tcPr>
          <w:p w14:paraId="756BED6F" w14:textId="77777777" w:rsidR="00FE5C53" w:rsidRPr="00EF3CFC" w:rsidRDefault="00FE5C53" w:rsidP="00FD15B9">
            <w:r w:rsidRPr="00EF3CFC">
              <w:t>Easy</w:t>
            </w:r>
          </w:p>
        </w:tc>
        <w:tc>
          <w:tcPr>
            <w:tcW w:w="8275" w:type="dxa"/>
            <w:shd w:val="clear" w:color="auto" w:fill="auto"/>
          </w:tcPr>
          <w:p w14:paraId="4880BD40" w14:textId="77777777" w:rsidR="00FE5C53" w:rsidRDefault="00FE5C53" w:rsidP="00FD15B9">
            <w:r w:rsidRPr="00EF3CFC">
              <w:t xml:space="preserve">1. </w:t>
            </w:r>
            <w:r>
              <w:t>Every Room 2-4 should have 2 Red Patrols. Gray and Blue Patrols can still be determined randomly.</w:t>
            </w:r>
          </w:p>
          <w:p w14:paraId="0DE918E5" w14:textId="55773619" w:rsidR="00FE5C53" w:rsidRPr="00EF3CFC" w:rsidRDefault="00FE5C53" w:rsidP="00FD15B9">
            <w:r>
              <w:t xml:space="preserve">2. Every time the Red Patrol moves, it should have a 50% chance to move toward the TA2 </w:t>
            </w:r>
            <w:r w:rsidR="0042765E">
              <w:t>A</w:t>
            </w:r>
            <w:r>
              <w:t>gent and a 50% chance to move randomly.</w:t>
            </w:r>
          </w:p>
        </w:tc>
      </w:tr>
      <w:tr w:rsidR="00FE5C53" w:rsidRPr="00EF3CFC" w14:paraId="798FD1CB" w14:textId="77777777" w:rsidTr="006824EF">
        <w:tc>
          <w:tcPr>
            <w:tcW w:w="360" w:type="dxa"/>
          </w:tcPr>
          <w:p w14:paraId="5FDF65AE" w14:textId="77777777" w:rsidR="00FE5C53" w:rsidRPr="00EF3CFC" w:rsidRDefault="00FE5C53" w:rsidP="00FD15B9">
            <w:r w:rsidRPr="00EF3CFC">
              <w:t>Medium</w:t>
            </w:r>
          </w:p>
        </w:tc>
        <w:tc>
          <w:tcPr>
            <w:tcW w:w="8275" w:type="dxa"/>
            <w:shd w:val="clear" w:color="auto" w:fill="auto"/>
          </w:tcPr>
          <w:p w14:paraId="184CB2CF" w14:textId="77777777" w:rsidR="00FE5C53" w:rsidRDefault="00FE5C53" w:rsidP="00FD15B9">
            <w:r w:rsidRPr="00EF3CFC">
              <w:t xml:space="preserve">1. </w:t>
            </w:r>
            <w:r>
              <w:t>Every Room 2-4 should have 3 Red Patrols. Gray and Blue Patrols can still be determined randomly.</w:t>
            </w:r>
          </w:p>
          <w:p w14:paraId="51746692" w14:textId="77FA4B16" w:rsidR="00FE5C53" w:rsidRPr="00BD41A1" w:rsidRDefault="00FE5C53" w:rsidP="00FD15B9">
            <w:r>
              <w:t xml:space="preserve">2. Every time the Red Patrol moves, it should have a 75% chance to move toward the TA2 </w:t>
            </w:r>
            <w:r w:rsidR="0042765E">
              <w:t>A</w:t>
            </w:r>
            <w:r>
              <w:t>gent and a 25% chance to move randomly.</w:t>
            </w:r>
          </w:p>
        </w:tc>
      </w:tr>
      <w:tr w:rsidR="00FE5C53" w14:paraId="60345C30" w14:textId="77777777" w:rsidTr="006824EF">
        <w:tc>
          <w:tcPr>
            <w:tcW w:w="360" w:type="dxa"/>
          </w:tcPr>
          <w:p w14:paraId="1D704206" w14:textId="77777777" w:rsidR="00FE5C53" w:rsidRPr="00EF3CFC" w:rsidRDefault="00FE5C53" w:rsidP="00FD15B9">
            <w:r w:rsidRPr="00EF3CFC">
              <w:t>Hard</w:t>
            </w:r>
          </w:p>
        </w:tc>
        <w:tc>
          <w:tcPr>
            <w:tcW w:w="8275" w:type="dxa"/>
            <w:shd w:val="clear" w:color="auto" w:fill="auto"/>
          </w:tcPr>
          <w:p w14:paraId="76A19B98" w14:textId="77777777" w:rsidR="00FE5C53" w:rsidRDefault="00FE5C53" w:rsidP="00FD15B9">
            <w:r w:rsidRPr="00EF3CFC">
              <w:t xml:space="preserve">1. </w:t>
            </w:r>
            <w:r>
              <w:t>Every Room 2-4 should have 4 Red Patrols. Gray and Blue Patrols can still be determined randomly.</w:t>
            </w:r>
          </w:p>
          <w:p w14:paraId="30DB17FF" w14:textId="00FC3A93" w:rsidR="00FE5C53" w:rsidRDefault="00FE5C53" w:rsidP="00FD15B9">
            <w:r>
              <w:t xml:space="preserve">2. Every time the Red Patrol moves, it should have a 100% chance to move toward the TA2 </w:t>
            </w:r>
            <w:r w:rsidR="0042765E">
              <w:t>A</w:t>
            </w:r>
            <w:r>
              <w:t>gent and a 0% chance to move randomly.</w:t>
            </w:r>
          </w:p>
        </w:tc>
      </w:tr>
    </w:tbl>
    <w:p w14:paraId="42A81407" w14:textId="75E7B015" w:rsidR="007318AE" w:rsidRDefault="007318AE" w:rsidP="00FD15B9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</w:rPr>
      </w:pPr>
    </w:p>
    <w:p w14:paraId="250974F7" w14:textId="77777777" w:rsidR="00FD15B9" w:rsidRDefault="00FD15B9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</w:rPr>
      </w:pPr>
      <w:r>
        <w:br w:type="page"/>
      </w:r>
    </w:p>
    <w:p w14:paraId="085E7CA9" w14:textId="1FEEBE5B" w:rsidR="00B608DD" w:rsidRDefault="00577230" w:rsidP="00B608DD">
      <w:pPr>
        <w:pStyle w:val="Heading1"/>
      </w:pPr>
      <w:bookmarkStart w:id="13" w:name="_Toc81402482"/>
      <w:r>
        <w:lastRenderedPageBreak/>
        <w:t>HUGA</w:t>
      </w:r>
      <w:r w:rsidR="00B608DD">
        <w:t xml:space="preserve"> Task Design:</w:t>
      </w:r>
      <w:bookmarkEnd w:id="13"/>
      <w:r w:rsidR="00B608DD">
        <w:br/>
      </w:r>
    </w:p>
    <w:p w14:paraId="6E48D5CC" w14:textId="77777777" w:rsidR="00577230" w:rsidRPr="000E71AA" w:rsidRDefault="00577230" w:rsidP="009C0245">
      <w:pPr>
        <w:pStyle w:val="Heading2"/>
      </w:pPr>
      <w:bookmarkStart w:id="14" w:name="_Toc78363811"/>
      <w:bookmarkStart w:id="15" w:name="_Toc81402483"/>
      <w:r w:rsidRPr="000E71AA">
        <w:t>Arena Layout:</w:t>
      </w:r>
      <w:bookmarkEnd w:id="14"/>
      <w:bookmarkEnd w:id="15"/>
    </w:p>
    <w:p w14:paraId="7B3EF7F4" w14:textId="77777777" w:rsidR="00577230" w:rsidRDefault="00577230" w:rsidP="00577230"/>
    <w:p w14:paraId="39BB4DCB" w14:textId="4C3CD674" w:rsidR="00577230" w:rsidRDefault="00577230" w:rsidP="00ED78BD">
      <w:pPr>
        <w:pStyle w:val="ListParagraph"/>
        <w:numPr>
          <w:ilvl w:val="0"/>
          <w:numId w:val="3"/>
        </w:numPr>
      </w:pPr>
      <w:r>
        <w:t>The HUGA task include</w:t>
      </w:r>
      <w:r w:rsidR="009C0245">
        <w:t>s</w:t>
      </w:r>
      <w:r>
        <w:t xml:space="preserve"> 4-5 individual rooms generated in random locations relative to the starting room. Rooms </w:t>
      </w:r>
      <w:r w:rsidR="009C0245">
        <w:t>are</w:t>
      </w:r>
      <w:r>
        <w:t xml:space="preserve"> generated in a specific sequence (i.e., Room 2 with the MacGuffin will always be generated immediately adjacent to Room 1 with the TA2 Agent Spawn).</w:t>
      </w:r>
    </w:p>
    <w:p w14:paraId="61A42BDA" w14:textId="77777777" w:rsidR="00577230" w:rsidRDefault="00577230" w:rsidP="00ED78BD">
      <w:pPr>
        <w:pStyle w:val="ListParagraph"/>
        <w:numPr>
          <w:ilvl w:val="1"/>
          <w:numId w:val="3"/>
        </w:numPr>
      </w:pPr>
      <w:r>
        <w:t>Room 1 will no longer always be connected to Room 4 (as it was in Phase 1).</w:t>
      </w:r>
    </w:p>
    <w:p w14:paraId="7233327E" w14:textId="4164E7BA" w:rsidR="00577230" w:rsidRDefault="00577230" w:rsidP="00ED78BD">
      <w:pPr>
        <w:pStyle w:val="ListParagraph"/>
        <w:numPr>
          <w:ilvl w:val="1"/>
          <w:numId w:val="3"/>
        </w:numPr>
      </w:pPr>
      <w:r>
        <w:t>The MacGuffin is in Room 2 (as in Phase 1).</w:t>
      </w:r>
    </w:p>
    <w:p w14:paraId="312505FC" w14:textId="341DE8E0" w:rsidR="00577230" w:rsidRDefault="00577230" w:rsidP="00ED78BD">
      <w:pPr>
        <w:pStyle w:val="ListParagraph"/>
        <w:numPr>
          <w:ilvl w:val="1"/>
          <w:numId w:val="3"/>
        </w:numPr>
      </w:pPr>
      <w:r>
        <w:t>The Target is in Room 4 (as in Phase 1).</w:t>
      </w:r>
    </w:p>
    <w:p w14:paraId="746351E9" w14:textId="03B7BC2B" w:rsidR="00577230" w:rsidRDefault="00577230" w:rsidP="00ED78BD">
      <w:pPr>
        <w:pStyle w:val="ListParagraph"/>
        <w:numPr>
          <w:ilvl w:val="1"/>
          <w:numId w:val="3"/>
        </w:numPr>
      </w:pPr>
      <w:r>
        <w:t>Room 0</w:t>
      </w:r>
      <w:r w:rsidR="009C0245">
        <w:t xml:space="preserve"> is</w:t>
      </w:r>
      <w:r>
        <w:t xml:space="preserve"> </w:t>
      </w:r>
      <w:r w:rsidR="009C0245">
        <w:t>a</w:t>
      </w:r>
      <w:r>
        <w:t xml:space="preserve"> small room off of Room 1 in </w:t>
      </w:r>
      <w:r w:rsidR="009C0245">
        <w:t>a different</w:t>
      </w:r>
      <w:r>
        <w:t xml:space="preserve"> direction from Room 2.</w:t>
      </w:r>
    </w:p>
    <w:p w14:paraId="214A4EC8" w14:textId="54DC7A15" w:rsidR="00577230" w:rsidRDefault="00577230" w:rsidP="00ED78BD">
      <w:pPr>
        <w:pStyle w:val="ListParagraph"/>
        <w:numPr>
          <w:ilvl w:val="0"/>
          <w:numId w:val="3"/>
        </w:numPr>
      </w:pPr>
      <w:r>
        <w:t>All adjacent rooms have walkways connecting them that are open (no doors).</w:t>
      </w:r>
    </w:p>
    <w:p w14:paraId="0B3ABBD8" w14:textId="0C7403F5" w:rsidR="00172BC1" w:rsidRDefault="00577230" w:rsidP="00ED78BD">
      <w:pPr>
        <w:pStyle w:val="ListParagraph"/>
        <w:numPr>
          <w:ilvl w:val="0"/>
          <w:numId w:val="3"/>
        </w:numPr>
      </w:pPr>
      <w:r>
        <w:t xml:space="preserve">The walkways from Room 3 to Room 4 </w:t>
      </w:r>
      <w:r w:rsidR="009C0245">
        <w:t>are</w:t>
      </w:r>
      <w:r>
        <w:t xml:space="preserve"> blocked </w:t>
      </w:r>
      <w:r w:rsidR="009C0245">
        <w:t>by doors of a single color</w:t>
      </w:r>
      <w:r>
        <w:t>. These doors can be unlocked with the color-matched key.</w:t>
      </w:r>
      <w:r>
        <w:br/>
      </w:r>
    </w:p>
    <w:p w14:paraId="629BF15A" w14:textId="1F9EDF93" w:rsidR="00172BC1" w:rsidRPr="00840399" w:rsidRDefault="00172BC1" w:rsidP="00172BC1">
      <w:pPr>
        <w:pStyle w:val="Heading2"/>
      </w:pPr>
      <w:bookmarkStart w:id="16" w:name="_Toc81310855"/>
      <w:bookmarkStart w:id="17" w:name="_Toc81402484"/>
      <w:r>
        <w:t xml:space="preserve">Example steps to complete the </w:t>
      </w:r>
      <w:r w:rsidR="007B50FF">
        <w:t>HUGA</w:t>
      </w:r>
      <w:r>
        <w:t xml:space="preserve"> Task</w:t>
      </w:r>
      <w:r w:rsidRPr="00840399">
        <w:t>:</w:t>
      </w:r>
      <w:bookmarkEnd w:id="16"/>
      <w:bookmarkEnd w:id="17"/>
    </w:p>
    <w:p w14:paraId="0AB6FB7E" w14:textId="77777777" w:rsidR="006E6B7E" w:rsidRDefault="007B50FF" w:rsidP="00ED78BD">
      <w:pPr>
        <w:pStyle w:val="ListParagraph"/>
        <w:numPr>
          <w:ilvl w:val="0"/>
          <w:numId w:val="8"/>
        </w:numPr>
      </w:pPr>
      <w:r>
        <w:t xml:space="preserve">Typical steps to complete the pre-novelty task will be as follows: </w:t>
      </w:r>
    </w:p>
    <w:p w14:paraId="6E791C75" w14:textId="77777777" w:rsidR="006E6B7E" w:rsidRDefault="007B50FF" w:rsidP="00ED78BD">
      <w:pPr>
        <w:pStyle w:val="ListParagraph"/>
        <w:numPr>
          <w:ilvl w:val="1"/>
          <w:numId w:val="8"/>
        </w:numPr>
      </w:pPr>
      <w:r>
        <w:t xml:space="preserve">Interact with the Guide, </w:t>
      </w:r>
    </w:p>
    <w:p w14:paraId="0857B3C0" w14:textId="77777777" w:rsidR="006E6B7E" w:rsidRDefault="007B50FF" w:rsidP="00ED78BD">
      <w:pPr>
        <w:pStyle w:val="ListParagraph"/>
        <w:numPr>
          <w:ilvl w:val="1"/>
          <w:numId w:val="8"/>
        </w:numPr>
      </w:pPr>
      <w:r>
        <w:t xml:space="preserve">Follow the Guide to a Chest while avoiding traps and </w:t>
      </w:r>
      <w:r w:rsidR="00F65D3D">
        <w:t>Red Patrols</w:t>
      </w:r>
      <w:r>
        <w:t xml:space="preserve">, </w:t>
      </w:r>
    </w:p>
    <w:p w14:paraId="77C63DC5" w14:textId="77777777" w:rsidR="006E6B7E" w:rsidRDefault="007B50FF" w:rsidP="00ED78BD">
      <w:pPr>
        <w:pStyle w:val="ListParagraph"/>
        <w:numPr>
          <w:ilvl w:val="1"/>
          <w:numId w:val="8"/>
        </w:numPr>
      </w:pPr>
      <w:r>
        <w:t xml:space="preserve">Open the Chest to obtain a key, </w:t>
      </w:r>
    </w:p>
    <w:p w14:paraId="2ED0925B" w14:textId="77777777" w:rsidR="006E6B7E" w:rsidRDefault="007B50FF" w:rsidP="00ED78BD">
      <w:pPr>
        <w:pStyle w:val="ListParagraph"/>
        <w:numPr>
          <w:ilvl w:val="1"/>
          <w:numId w:val="8"/>
        </w:numPr>
      </w:pPr>
      <w:r>
        <w:t xml:space="preserve">Continue this sequence until you have the key that matches the doors from Room 3 to Room 4, </w:t>
      </w:r>
    </w:p>
    <w:p w14:paraId="0CB7A342" w14:textId="77777777" w:rsidR="006E6B7E" w:rsidRDefault="007B50FF" w:rsidP="00ED78BD">
      <w:pPr>
        <w:pStyle w:val="ListParagraph"/>
        <w:numPr>
          <w:ilvl w:val="1"/>
          <w:numId w:val="8"/>
        </w:numPr>
      </w:pPr>
      <w:r>
        <w:t xml:space="preserve">Obtain the MacGuffin, </w:t>
      </w:r>
    </w:p>
    <w:p w14:paraId="79236B3B" w14:textId="77777777" w:rsidR="006E6B7E" w:rsidRDefault="007B50FF" w:rsidP="00ED78BD">
      <w:pPr>
        <w:pStyle w:val="ListParagraph"/>
        <w:numPr>
          <w:ilvl w:val="1"/>
          <w:numId w:val="8"/>
        </w:numPr>
      </w:pPr>
      <w:r>
        <w:t xml:space="preserve">Unlock a door to Room 4, </w:t>
      </w:r>
    </w:p>
    <w:p w14:paraId="6E4B901A" w14:textId="77777777" w:rsidR="006E6B7E" w:rsidRDefault="007B50FF" w:rsidP="00ED78BD">
      <w:pPr>
        <w:pStyle w:val="ListParagraph"/>
        <w:numPr>
          <w:ilvl w:val="1"/>
          <w:numId w:val="8"/>
        </w:numPr>
      </w:pPr>
      <w:r>
        <w:t>Move into Room 4</w:t>
      </w:r>
      <w:r w:rsidR="006E6B7E">
        <w:t>,</w:t>
      </w:r>
      <w:r>
        <w:t xml:space="preserve"> and </w:t>
      </w:r>
    </w:p>
    <w:p w14:paraId="7ACA7D15" w14:textId="41C05786" w:rsidR="007B50FF" w:rsidRDefault="006E6B7E" w:rsidP="00ED78BD">
      <w:pPr>
        <w:pStyle w:val="ListParagraph"/>
        <w:numPr>
          <w:ilvl w:val="1"/>
          <w:numId w:val="8"/>
        </w:numPr>
      </w:pPr>
      <w:r>
        <w:t>P</w:t>
      </w:r>
      <w:r w:rsidR="007B50FF">
        <w:t>lace the MacGuffin on the Target.</w:t>
      </w:r>
      <w:r w:rsidR="007B50FF">
        <w:br/>
      </w:r>
    </w:p>
    <w:p w14:paraId="452D9A12" w14:textId="77777777" w:rsidR="007B50FF" w:rsidRDefault="007B50FF" w:rsidP="00ED78BD">
      <w:pPr>
        <w:pStyle w:val="ListParagraph"/>
        <w:numPr>
          <w:ilvl w:val="0"/>
          <w:numId w:val="8"/>
        </w:numPr>
      </w:pPr>
      <w:r>
        <w:t>Place MacGuffin on the Target.</w:t>
      </w:r>
    </w:p>
    <w:p w14:paraId="017C7FBB" w14:textId="77777777" w:rsidR="007B50FF" w:rsidRPr="0098389A" w:rsidRDefault="007B50FF" w:rsidP="00ED78BD">
      <w:pPr>
        <w:pStyle w:val="ListParagraph"/>
        <w:numPr>
          <w:ilvl w:val="1"/>
          <w:numId w:val="8"/>
        </w:numPr>
      </w:pPr>
      <w:r>
        <w:t>As in Phase 1, the goal of the HUGA task is to place the MacGuffin on the Target, at which point the task ends and the TA2 agent achieves the goal.</w:t>
      </w:r>
    </w:p>
    <w:p w14:paraId="3ABD214E" w14:textId="203CDE96" w:rsidR="00577230" w:rsidRPr="000E71AA" w:rsidRDefault="00577230" w:rsidP="00172BC1"/>
    <w:p w14:paraId="04B36E3A" w14:textId="77777777" w:rsidR="00577230" w:rsidRPr="000E71AA" w:rsidRDefault="00577230" w:rsidP="009C0245">
      <w:pPr>
        <w:pStyle w:val="Heading2"/>
      </w:pPr>
      <w:bookmarkStart w:id="18" w:name="_Toc78363812"/>
      <w:bookmarkStart w:id="19" w:name="_Toc81402485"/>
      <w:r w:rsidRPr="000E71AA">
        <w:t>Objects:</w:t>
      </w:r>
      <w:bookmarkEnd w:id="18"/>
      <w:bookmarkEnd w:id="19"/>
    </w:p>
    <w:p w14:paraId="72986615" w14:textId="5D2E4A75" w:rsidR="00577230" w:rsidRPr="000E71AA" w:rsidRDefault="00577230" w:rsidP="00577230"/>
    <w:p w14:paraId="5B912A9D" w14:textId="77777777" w:rsidR="00577230" w:rsidRPr="000E71AA" w:rsidRDefault="00577230" w:rsidP="00ED78BD">
      <w:pPr>
        <w:pStyle w:val="ListParagraph"/>
        <w:numPr>
          <w:ilvl w:val="0"/>
          <w:numId w:val="4"/>
        </w:numPr>
      </w:pPr>
      <w:r>
        <w:t>Chests:</w:t>
      </w:r>
    </w:p>
    <w:p w14:paraId="6B1CB3F5" w14:textId="047560F5" w:rsidR="00577230" w:rsidRDefault="00577230" w:rsidP="00ED78BD">
      <w:pPr>
        <w:pStyle w:val="ListParagraph"/>
        <w:numPr>
          <w:ilvl w:val="1"/>
          <w:numId w:val="4"/>
        </w:numPr>
      </w:pPr>
      <w:r>
        <w:t>Chests spawn with 1-6 chests per room in Rooms 0-3.</w:t>
      </w:r>
    </w:p>
    <w:p w14:paraId="47309F8F" w14:textId="33D4952D" w:rsidR="00577230" w:rsidRPr="000E71AA" w:rsidRDefault="00577230" w:rsidP="00ED78BD">
      <w:pPr>
        <w:pStyle w:val="ListParagraph"/>
        <w:numPr>
          <w:ilvl w:val="2"/>
          <w:numId w:val="4"/>
        </w:numPr>
      </w:pPr>
      <w:r>
        <w:t xml:space="preserve">In general, there will be few chests in Room 0 and the most chests in Rooms </w:t>
      </w:r>
      <w:r w:rsidR="005D0B15">
        <w:t>1-3</w:t>
      </w:r>
      <w:r>
        <w:t>.</w:t>
      </w:r>
      <w:r w:rsidRPr="000E71AA">
        <w:br/>
      </w:r>
    </w:p>
    <w:p w14:paraId="2F661DF9" w14:textId="77777777" w:rsidR="00577230" w:rsidRPr="000E71AA" w:rsidRDefault="00577230" w:rsidP="00ED78BD">
      <w:pPr>
        <w:pStyle w:val="ListParagraph"/>
        <w:numPr>
          <w:ilvl w:val="0"/>
          <w:numId w:val="4"/>
        </w:numPr>
      </w:pPr>
      <w:r>
        <w:t>Color-coded keys:</w:t>
      </w:r>
    </w:p>
    <w:p w14:paraId="7B9897F2" w14:textId="73BFC78E" w:rsidR="00577230" w:rsidRDefault="00577230" w:rsidP="00ED78BD">
      <w:pPr>
        <w:pStyle w:val="ListParagraph"/>
        <w:numPr>
          <w:ilvl w:val="1"/>
          <w:numId w:val="4"/>
        </w:numPr>
      </w:pPr>
      <w:r>
        <w:t xml:space="preserve">Key objects can be used to unlock doors. If a door is Red, Green, or Blue, then it </w:t>
      </w:r>
      <w:r w:rsidR="00953CA4">
        <w:t>will be</w:t>
      </w:r>
      <w:r>
        <w:t xml:space="preserve"> locked </w:t>
      </w:r>
      <w:r w:rsidR="00953CA4">
        <w:t xml:space="preserve">by default </w:t>
      </w:r>
      <w:r>
        <w:t xml:space="preserve">and using the matching key on it </w:t>
      </w:r>
      <w:r w:rsidR="00953CA4">
        <w:t>will</w:t>
      </w:r>
      <w:r>
        <w:t xml:space="preserve"> unlock it.</w:t>
      </w:r>
    </w:p>
    <w:p w14:paraId="79ECCC10" w14:textId="475D615C" w:rsidR="00953CA4" w:rsidRDefault="00953CA4" w:rsidP="00ED78BD">
      <w:pPr>
        <w:pStyle w:val="ListParagraph"/>
        <w:numPr>
          <w:ilvl w:val="1"/>
          <w:numId w:val="4"/>
        </w:numPr>
      </w:pPr>
      <w:r>
        <w:t xml:space="preserve">To </w:t>
      </w:r>
      <w:r w:rsidR="005D4751">
        <w:t xml:space="preserve">use a key </w:t>
      </w:r>
      <w:r w:rsidR="006E2768">
        <w:t xml:space="preserve">first equip the key with </w:t>
      </w:r>
      <w:r w:rsidR="00B27548">
        <w:t>‘</w:t>
      </w:r>
      <w:r w:rsidR="006E2768">
        <w:t>SELECT_ITEM</w:t>
      </w:r>
      <w:r w:rsidR="00B27548">
        <w:t xml:space="preserve"> polycraft:key metadata’ </w:t>
      </w:r>
      <w:r w:rsidR="00205846">
        <w:t xml:space="preserve">and then </w:t>
      </w:r>
      <w:r w:rsidR="003A5260">
        <w:t>open the door with the USE command.</w:t>
      </w:r>
    </w:p>
    <w:p w14:paraId="280A0B7D" w14:textId="77777777" w:rsidR="00577230" w:rsidRPr="000E71AA" w:rsidRDefault="00577230" w:rsidP="00ED78BD">
      <w:pPr>
        <w:pStyle w:val="ListParagraph"/>
        <w:numPr>
          <w:ilvl w:val="1"/>
          <w:numId w:val="4"/>
        </w:numPr>
      </w:pPr>
      <w:r>
        <w:t>The 3 keys (Red, Green, Blue) will spawn randomly in chests in Room 1-3, often with one key in each room.</w:t>
      </w:r>
      <w:r w:rsidRPr="000E71AA">
        <w:br/>
      </w:r>
    </w:p>
    <w:p w14:paraId="24677588" w14:textId="77777777" w:rsidR="00577230" w:rsidRPr="000E71AA" w:rsidRDefault="00577230" w:rsidP="00ED78BD">
      <w:pPr>
        <w:pStyle w:val="ListParagraph"/>
        <w:numPr>
          <w:ilvl w:val="0"/>
          <w:numId w:val="4"/>
        </w:numPr>
      </w:pPr>
      <w:r w:rsidRPr="000E71AA">
        <w:t>Doors:</w:t>
      </w:r>
    </w:p>
    <w:p w14:paraId="3014A1F2" w14:textId="32FAAFEC" w:rsidR="00577230" w:rsidRDefault="00577230" w:rsidP="00ED78BD">
      <w:pPr>
        <w:pStyle w:val="ListParagraph"/>
        <w:numPr>
          <w:ilvl w:val="1"/>
          <w:numId w:val="4"/>
        </w:numPr>
      </w:pPr>
      <w:r>
        <w:lastRenderedPageBreak/>
        <w:t xml:space="preserve">The walkways between Rooms 0-3 </w:t>
      </w:r>
      <w:r w:rsidR="002222FA">
        <w:t>do</w:t>
      </w:r>
      <w:r>
        <w:t xml:space="preserve"> not have doors.</w:t>
      </w:r>
    </w:p>
    <w:p w14:paraId="22959BF4" w14:textId="156CED3D" w:rsidR="00577230" w:rsidRDefault="00577230" w:rsidP="00ED78BD">
      <w:pPr>
        <w:pStyle w:val="ListParagraph"/>
        <w:numPr>
          <w:ilvl w:val="1"/>
          <w:numId w:val="4"/>
        </w:numPr>
      </w:pPr>
      <w:r>
        <w:t xml:space="preserve">The walkways from Room 3 to Room 4 </w:t>
      </w:r>
      <w:r w:rsidR="002222FA">
        <w:t>are</w:t>
      </w:r>
      <w:r>
        <w:t xml:space="preserve"> blocked by doors.</w:t>
      </w:r>
    </w:p>
    <w:p w14:paraId="608CADB7" w14:textId="76E01437" w:rsidR="00577230" w:rsidRDefault="00577230" w:rsidP="00ED78BD">
      <w:pPr>
        <w:pStyle w:val="ListParagraph"/>
        <w:numPr>
          <w:ilvl w:val="1"/>
          <w:numId w:val="4"/>
        </w:numPr>
      </w:pPr>
      <w:r>
        <w:t xml:space="preserve">Doors from Room 3 to Room 4 </w:t>
      </w:r>
      <w:r w:rsidR="002222FA">
        <w:t xml:space="preserve">are </w:t>
      </w:r>
      <w:r>
        <w:t>all the same color.</w:t>
      </w:r>
    </w:p>
    <w:p w14:paraId="0FF129AA" w14:textId="1F7BD5CB" w:rsidR="00577230" w:rsidRDefault="00577230" w:rsidP="00ED78BD">
      <w:pPr>
        <w:pStyle w:val="ListParagraph"/>
        <w:numPr>
          <w:ilvl w:val="1"/>
          <w:numId w:val="4"/>
        </w:numPr>
      </w:pPr>
      <w:r>
        <w:t>Doors can be unlocked</w:t>
      </w:r>
      <w:r w:rsidR="002222FA">
        <w:t xml:space="preserve"> by selecting the color-matched key and</w:t>
      </w:r>
      <w:r>
        <w:t xml:space="preserve"> using the USE command </w:t>
      </w:r>
      <w:r w:rsidR="002222FA">
        <w:t>on the door.</w:t>
      </w:r>
    </w:p>
    <w:p w14:paraId="31D80C9D" w14:textId="77777777" w:rsidR="00577230" w:rsidRPr="000E71AA" w:rsidRDefault="00577230" w:rsidP="00ED78BD">
      <w:pPr>
        <w:pStyle w:val="ListParagraph"/>
        <w:numPr>
          <w:ilvl w:val="1"/>
          <w:numId w:val="4"/>
        </w:numPr>
      </w:pPr>
      <w:r>
        <w:t>Unlocked doors can be opened using the USE command with the agent’s hand (i.e., null).</w:t>
      </w:r>
      <w:r w:rsidRPr="000E71AA">
        <w:br/>
      </w:r>
    </w:p>
    <w:p w14:paraId="4868C32B" w14:textId="77777777" w:rsidR="00577230" w:rsidRPr="000E71AA" w:rsidRDefault="00577230" w:rsidP="00ED78BD">
      <w:pPr>
        <w:pStyle w:val="ListParagraph"/>
        <w:numPr>
          <w:ilvl w:val="0"/>
          <w:numId w:val="4"/>
        </w:numPr>
      </w:pPr>
      <w:r>
        <w:t>MacGuffin</w:t>
      </w:r>
    </w:p>
    <w:p w14:paraId="7614242E" w14:textId="4A031AC1" w:rsidR="00577230" w:rsidRPr="000E71AA" w:rsidRDefault="00577230" w:rsidP="00ED78BD">
      <w:pPr>
        <w:pStyle w:val="ListParagraph"/>
        <w:numPr>
          <w:ilvl w:val="1"/>
          <w:numId w:val="4"/>
        </w:numPr>
      </w:pPr>
      <w:r>
        <w:t>The MacGuffin spawn</w:t>
      </w:r>
      <w:r w:rsidR="002222FA">
        <w:t>s</w:t>
      </w:r>
      <w:r>
        <w:t xml:space="preserve"> randomly in Room 2.</w:t>
      </w:r>
      <w:r w:rsidRPr="000E71AA">
        <w:br/>
      </w:r>
    </w:p>
    <w:p w14:paraId="7DBCF790" w14:textId="77777777" w:rsidR="00577230" w:rsidRPr="000E71AA" w:rsidRDefault="00577230" w:rsidP="00ED78BD">
      <w:pPr>
        <w:pStyle w:val="ListParagraph"/>
        <w:numPr>
          <w:ilvl w:val="0"/>
          <w:numId w:val="4"/>
        </w:numPr>
      </w:pPr>
      <w:r>
        <w:t>Target:</w:t>
      </w:r>
    </w:p>
    <w:p w14:paraId="55723D15" w14:textId="638A4E2E" w:rsidR="00577230" w:rsidRDefault="00577230" w:rsidP="00ED78BD">
      <w:pPr>
        <w:pStyle w:val="ListParagraph"/>
        <w:numPr>
          <w:ilvl w:val="1"/>
          <w:numId w:val="4"/>
        </w:numPr>
      </w:pPr>
      <w:r>
        <w:t>The Target spawn</w:t>
      </w:r>
      <w:r w:rsidR="002222FA">
        <w:t>s</w:t>
      </w:r>
      <w:r>
        <w:t xml:space="preserve"> randomly in Room 4.</w:t>
      </w:r>
      <w:r>
        <w:br/>
      </w:r>
    </w:p>
    <w:p w14:paraId="1A9E2C84" w14:textId="77777777" w:rsidR="00577230" w:rsidRDefault="00577230" w:rsidP="00ED78BD">
      <w:pPr>
        <w:pStyle w:val="ListParagraph"/>
        <w:numPr>
          <w:ilvl w:val="0"/>
          <w:numId w:val="4"/>
        </w:numPr>
      </w:pPr>
      <w:r>
        <w:t>Traps:</w:t>
      </w:r>
    </w:p>
    <w:p w14:paraId="411E8E48" w14:textId="16ABFD63" w:rsidR="00577230" w:rsidRDefault="005F094F" w:rsidP="00ED78BD">
      <w:pPr>
        <w:pStyle w:val="ListParagraph"/>
        <w:numPr>
          <w:ilvl w:val="1"/>
          <w:numId w:val="4"/>
        </w:numPr>
      </w:pPr>
      <w:r>
        <w:t>Traps h</w:t>
      </w:r>
      <w:r w:rsidR="00577230">
        <w:t>ave a clear and easily distinguished appearance.</w:t>
      </w:r>
      <w:r>
        <w:t xml:space="preserve"> They look like red undersea mines.</w:t>
      </w:r>
    </w:p>
    <w:p w14:paraId="4C454130" w14:textId="77777777" w:rsidR="00577230" w:rsidRDefault="00577230" w:rsidP="00ED78BD">
      <w:pPr>
        <w:pStyle w:val="ListParagraph"/>
        <w:numPr>
          <w:ilvl w:val="1"/>
          <w:numId w:val="4"/>
        </w:numPr>
      </w:pPr>
      <w:r>
        <w:t>If the player steps onto the same block as a trap, then the following happens:</w:t>
      </w:r>
    </w:p>
    <w:p w14:paraId="17E2B0E5" w14:textId="392B3815" w:rsidR="00577230" w:rsidRDefault="00577230" w:rsidP="00ED78BD">
      <w:pPr>
        <w:pStyle w:val="ListParagraph"/>
        <w:numPr>
          <w:ilvl w:val="2"/>
          <w:numId w:val="4"/>
        </w:numPr>
      </w:pPr>
      <w:r>
        <w:t>The player lose</w:t>
      </w:r>
      <w:r w:rsidR="005F094F">
        <w:t>s</w:t>
      </w:r>
      <w:r>
        <w:t xml:space="preserve"> points from their stepCost (e.g., 10,000 points).</w:t>
      </w:r>
    </w:p>
    <w:p w14:paraId="6EA90E97" w14:textId="10D272E9" w:rsidR="00577230" w:rsidRDefault="00577230" w:rsidP="00ED78BD">
      <w:pPr>
        <w:pStyle w:val="ListParagraph"/>
        <w:numPr>
          <w:ilvl w:val="2"/>
          <w:numId w:val="4"/>
        </w:numPr>
      </w:pPr>
      <w:r>
        <w:t xml:space="preserve">The player </w:t>
      </w:r>
      <w:r w:rsidR="005F094F">
        <w:t>is</w:t>
      </w:r>
      <w:r>
        <w:t xml:space="preserve"> teleported back to their original spawn location in Room 1.</w:t>
      </w:r>
    </w:p>
    <w:p w14:paraId="66A1A90B" w14:textId="77777777" w:rsidR="00577230" w:rsidRDefault="00577230" w:rsidP="00ED78BD">
      <w:pPr>
        <w:pStyle w:val="ListParagraph"/>
        <w:numPr>
          <w:ilvl w:val="2"/>
          <w:numId w:val="4"/>
        </w:numPr>
      </w:pPr>
      <w:r>
        <w:t>The trap will disappear/de-spawn.</w:t>
      </w:r>
      <w:r>
        <w:br/>
      </w:r>
    </w:p>
    <w:p w14:paraId="62DF044E" w14:textId="77777777" w:rsidR="00577230" w:rsidRDefault="00577230" w:rsidP="00ED78BD">
      <w:pPr>
        <w:pStyle w:val="ListParagraph"/>
        <w:numPr>
          <w:ilvl w:val="0"/>
          <w:numId w:val="4"/>
        </w:numPr>
      </w:pPr>
      <w:r>
        <w:t>Armor:</w:t>
      </w:r>
    </w:p>
    <w:p w14:paraId="20B50119" w14:textId="77777777" w:rsidR="00577230" w:rsidRDefault="00577230" w:rsidP="00ED78BD">
      <w:pPr>
        <w:pStyle w:val="ListParagraph"/>
        <w:numPr>
          <w:ilvl w:val="1"/>
          <w:numId w:val="4"/>
        </w:numPr>
      </w:pPr>
      <w:r>
        <w:t>An Armor item can be acquired from the Blue Patrol agent. If the TA2 agent has ‘Armor’ equipped when they step on a trap, then the following happens:</w:t>
      </w:r>
    </w:p>
    <w:p w14:paraId="5AF7F0F9" w14:textId="77777777" w:rsidR="00577230" w:rsidRDefault="00577230" w:rsidP="00ED78BD">
      <w:pPr>
        <w:pStyle w:val="ListParagraph"/>
        <w:numPr>
          <w:ilvl w:val="2"/>
          <w:numId w:val="4"/>
        </w:numPr>
      </w:pPr>
      <w:r>
        <w:t>The trap is removed.</w:t>
      </w:r>
    </w:p>
    <w:p w14:paraId="74E478F0" w14:textId="77777777" w:rsidR="00577230" w:rsidRDefault="00577230" w:rsidP="00ED78BD">
      <w:pPr>
        <w:pStyle w:val="ListParagraph"/>
        <w:numPr>
          <w:ilvl w:val="2"/>
          <w:numId w:val="4"/>
        </w:numPr>
      </w:pPr>
      <w:r>
        <w:t>They do not get teleported to the spawn point.</w:t>
      </w:r>
    </w:p>
    <w:p w14:paraId="7C009262" w14:textId="77777777" w:rsidR="00577230" w:rsidRDefault="00577230" w:rsidP="00ED78BD">
      <w:pPr>
        <w:pStyle w:val="ListParagraph"/>
        <w:numPr>
          <w:ilvl w:val="2"/>
          <w:numId w:val="4"/>
        </w:numPr>
      </w:pPr>
      <w:r>
        <w:t>They do not lose any points.</w:t>
      </w:r>
    </w:p>
    <w:p w14:paraId="3CFCBBE7" w14:textId="77777777" w:rsidR="00577230" w:rsidRDefault="00577230" w:rsidP="00ED78BD">
      <w:pPr>
        <w:pStyle w:val="ListParagraph"/>
        <w:numPr>
          <w:ilvl w:val="2"/>
          <w:numId w:val="4"/>
        </w:numPr>
      </w:pPr>
      <w:r>
        <w:t>The Armor is destroyed/removed.</w:t>
      </w:r>
    </w:p>
    <w:p w14:paraId="46C161F6" w14:textId="22E23CD6" w:rsidR="00577230" w:rsidRDefault="00577230" w:rsidP="00ED78BD">
      <w:pPr>
        <w:pStyle w:val="ListParagraph"/>
        <w:numPr>
          <w:ilvl w:val="1"/>
          <w:numId w:val="4"/>
        </w:numPr>
      </w:pPr>
      <w:r>
        <w:t>SENSE commands include information on if the armor is equipped on the TA2 agent.</w:t>
      </w:r>
    </w:p>
    <w:p w14:paraId="1C7F751C" w14:textId="1BA124A2" w:rsidR="006871F9" w:rsidRPr="000E71AA" w:rsidRDefault="00577230" w:rsidP="00ED78BD">
      <w:pPr>
        <w:pStyle w:val="ListParagraph"/>
        <w:numPr>
          <w:ilvl w:val="1"/>
          <w:numId w:val="4"/>
        </w:numPr>
      </w:pPr>
      <w:r>
        <w:t xml:space="preserve">The Armor can be equipped to the TA2 agent </w:t>
      </w:r>
      <w:r w:rsidR="008C3F29">
        <w:t>by using the SELECT_ITEM command on the armor followed by the USE command.</w:t>
      </w:r>
      <w:r w:rsidRPr="000E71AA">
        <w:br/>
      </w:r>
    </w:p>
    <w:p w14:paraId="0FAEFC32" w14:textId="5104BCA1" w:rsidR="00577230" w:rsidRPr="000E71AA" w:rsidRDefault="00577230" w:rsidP="009C0245">
      <w:pPr>
        <w:pStyle w:val="Heading2"/>
      </w:pPr>
      <w:bookmarkStart w:id="20" w:name="_Toc78363813"/>
      <w:bookmarkStart w:id="21" w:name="_Toc81402486"/>
      <w:r w:rsidRPr="000E71AA">
        <w:t>A</w:t>
      </w:r>
      <w:r w:rsidR="003338FC">
        <w:t>ctors</w:t>
      </w:r>
      <w:r w:rsidRPr="000E71AA">
        <w:t>:</w:t>
      </w:r>
      <w:bookmarkEnd w:id="20"/>
      <w:bookmarkEnd w:id="21"/>
    </w:p>
    <w:p w14:paraId="470DC069" w14:textId="77777777" w:rsidR="00577230" w:rsidRPr="000E71AA" w:rsidRDefault="00577230" w:rsidP="00577230"/>
    <w:p w14:paraId="759B6976" w14:textId="34BC5D2E" w:rsidR="00577230" w:rsidRPr="006871F9" w:rsidRDefault="00577230" w:rsidP="00ED78BD">
      <w:pPr>
        <w:pStyle w:val="ListParagraph"/>
        <w:numPr>
          <w:ilvl w:val="0"/>
          <w:numId w:val="5"/>
        </w:numPr>
        <w:rPr>
          <w:b/>
          <w:bCs/>
        </w:rPr>
      </w:pPr>
      <w:r w:rsidRPr="006871F9">
        <w:rPr>
          <w:b/>
          <w:bCs/>
        </w:rPr>
        <w:t>Guide:</w:t>
      </w:r>
    </w:p>
    <w:p w14:paraId="6629D498" w14:textId="77777777" w:rsidR="00577230" w:rsidRPr="000E71AA" w:rsidRDefault="00577230" w:rsidP="00577230">
      <w:pPr>
        <w:ind w:left="720"/>
        <w:rPr>
          <w:i/>
        </w:rPr>
      </w:pPr>
      <w:r w:rsidRPr="000E71AA">
        <w:rPr>
          <w:i/>
        </w:rPr>
        <w:t>Appearance and Spawning:</w:t>
      </w:r>
    </w:p>
    <w:p w14:paraId="6DCDA774" w14:textId="2668C2E4" w:rsidR="00577230" w:rsidRPr="000E71AA" w:rsidRDefault="00577230" w:rsidP="00ED78BD">
      <w:pPr>
        <w:pStyle w:val="ListParagraph"/>
        <w:numPr>
          <w:ilvl w:val="1"/>
          <w:numId w:val="5"/>
        </w:numPr>
      </w:pPr>
      <w:r w:rsidRPr="000E71AA">
        <w:t xml:space="preserve">In each pre-novelty instance, </w:t>
      </w:r>
      <w:r>
        <w:t xml:space="preserve">1 Guide </w:t>
      </w:r>
      <w:r w:rsidR="006871F9">
        <w:t>will</w:t>
      </w:r>
      <w:r>
        <w:t xml:space="preserve"> spawn in Room 1.</w:t>
      </w:r>
    </w:p>
    <w:p w14:paraId="059DFDFD" w14:textId="73572A01" w:rsidR="00577230" w:rsidRPr="000E71AA" w:rsidRDefault="00577230" w:rsidP="00ED78BD">
      <w:pPr>
        <w:pStyle w:val="ListParagraph"/>
        <w:numPr>
          <w:ilvl w:val="1"/>
          <w:numId w:val="5"/>
        </w:numPr>
      </w:pPr>
      <w:r w:rsidRPr="000E71AA">
        <w:t xml:space="preserve">The </w:t>
      </w:r>
      <w:r>
        <w:t>Guide</w:t>
      </w:r>
      <w:r w:rsidRPr="000E71AA">
        <w:t xml:space="preserve"> </w:t>
      </w:r>
      <w:r w:rsidR="006871F9">
        <w:t>has</w:t>
      </w:r>
      <w:r w:rsidRPr="000E71AA">
        <w:t xml:space="preserve"> the appearance of a </w:t>
      </w:r>
      <w:r>
        <w:t>Dog that can be in either a ‘sitting’ state or a ‘standing’ state.</w:t>
      </w:r>
    </w:p>
    <w:p w14:paraId="1925754E" w14:textId="16BD66B8" w:rsidR="00577230" w:rsidRPr="000E71AA" w:rsidRDefault="00577230" w:rsidP="00ED78BD">
      <w:pPr>
        <w:pStyle w:val="ListParagraph"/>
        <w:numPr>
          <w:ilvl w:val="1"/>
          <w:numId w:val="5"/>
        </w:numPr>
      </w:pPr>
      <w:r w:rsidRPr="008C3F29">
        <w:rPr>
          <w:bCs/>
        </w:rPr>
        <w:t>SENSE return include</w:t>
      </w:r>
      <w:r w:rsidR="006871F9" w:rsidRPr="008C3F29">
        <w:rPr>
          <w:bCs/>
        </w:rPr>
        <w:t>s</w:t>
      </w:r>
      <w:r w:rsidRPr="008C3F29">
        <w:t xml:space="preserve"> a state attribute (e.g., the Guide could start </w:t>
      </w:r>
      <w:r w:rsidR="008C3F29" w:rsidRPr="008C3F29">
        <w:t xml:space="preserve">as </w:t>
      </w:r>
      <w:r w:rsidRPr="008C3F29">
        <w:t>state = ‘sitting’</w:t>
      </w:r>
      <w:r w:rsidR="008C3F29">
        <w:t>)</w:t>
      </w:r>
      <w:r w:rsidRPr="008C3F29">
        <w:t>.</w:t>
      </w:r>
      <w:r w:rsidRPr="000E71AA">
        <w:br/>
      </w:r>
    </w:p>
    <w:p w14:paraId="4D11F31F" w14:textId="77777777" w:rsidR="00577230" w:rsidRPr="000E71AA" w:rsidRDefault="00577230" w:rsidP="00577230">
      <w:pPr>
        <w:ind w:left="720"/>
        <w:rPr>
          <w:i/>
        </w:rPr>
      </w:pPr>
      <w:r w:rsidRPr="000E71AA">
        <w:rPr>
          <w:i/>
        </w:rPr>
        <w:t>Movement and Actions:</w:t>
      </w:r>
    </w:p>
    <w:p w14:paraId="44A8D888" w14:textId="77777777" w:rsidR="00577230" w:rsidRPr="000E71AA" w:rsidRDefault="00577230" w:rsidP="00ED78BD">
      <w:pPr>
        <w:pStyle w:val="ListParagraph"/>
        <w:numPr>
          <w:ilvl w:val="0"/>
          <w:numId w:val="7"/>
        </w:numPr>
      </w:pPr>
      <w:r>
        <w:t>The Guide does not move until the TA2 agent interacts with it using the Interact command. Upon interaction its state changes from ‘sitting’ to ‘standing’.</w:t>
      </w:r>
    </w:p>
    <w:p w14:paraId="1C87C54E" w14:textId="014510E3" w:rsidR="00577230" w:rsidRDefault="00577230" w:rsidP="00ED78BD">
      <w:pPr>
        <w:pStyle w:val="ListParagraph"/>
        <w:numPr>
          <w:ilvl w:val="0"/>
          <w:numId w:val="7"/>
        </w:numPr>
      </w:pPr>
      <w:r>
        <w:lastRenderedPageBreak/>
        <w:t xml:space="preserve">Once the TA2 interacts with the Guide, the Guide begins moving 1 step for every </w:t>
      </w:r>
      <w:r w:rsidR="006871F9">
        <w:t>time-advancing</w:t>
      </w:r>
      <w:r>
        <w:t xml:space="preserve"> action the TA2 takes. The Guide walks directly to the chest with the closest key.</w:t>
      </w:r>
    </w:p>
    <w:p w14:paraId="55DE7FEA" w14:textId="3FAF2FDB" w:rsidR="006871F9" w:rsidRDefault="008C3F29" w:rsidP="00ED78BD">
      <w:pPr>
        <w:pStyle w:val="ListParagraph"/>
        <w:numPr>
          <w:ilvl w:val="1"/>
          <w:numId w:val="7"/>
        </w:numPr>
      </w:pPr>
      <w:r>
        <w:t>Actions such as SENSE, C</w:t>
      </w:r>
      <w:r w:rsidR="00B323DB">
        <w:t>HECK_COST</w:t>
      </w:r>
      <w:r w:rsidR="000E21BD">
        <w:t xml:space="preserve">, </w:t>
      </w:r>
      <w:r w:rsidR="007D0E9A">
        <w:t xml:space="preserve">and </w:t>
      </w:r>
      <w:r w:rsidR="000E21BD">
        <w:t>TURN</w:t>
      </w:r>
      <w:r w:rsidR="007D0E9A">
        <w:t xml:space="preserve"> </w:t>
      </w:r>
      <w:r w:rsidR="00214AD3">
        <w:t xml:space="preserve">do not advance time and thus do not trigger </w:t>
      </w:r>
      <w:r w:rsidR="003338FC">
        <w:t>Actors to take actions.</w:t>
      </w:r>
    </w:p>
    <w:p w14:paraId="1FA90A65" w14:textId="502C362D" w:rsidR="00577230" w:rsidRDefault="00577230" w:rsidP="00ED78BD">
      <w:pPr>
        <w:pStyle w:val="ListParagraph"/>
        <w:numPr>
          <w:ilvl w:val="0"/>
          <w:numId w:val="7"/>
        </w:numPr>
      </w:pPr>
      <w:r>
        <w:t xml:space="preserve">Once the Guide gets within 1 block of the appropriate chest, it </w:t>
      </w:r>
      <w:r w:rsidR="003338FC">
        <w:t>sits</w:t>
      </w:r>
      <w:r>
        <w:t xml:space="preserve"> and its state changes from ‘standing’ to ‘sitting’.</w:t>
      </w:r>
    </w:p>
    <w:p w14:paraId="33007BFD" w14:textId="519D8D00" w:rsidR="00577230" w:rsidRPr="000E71AA" w:rsidRDefault="00577230" w:rsidP="00ED78BD">
      <w:pPr>
        <w:pStyle w:val="ListParagraph"/>
        <w:numPr>
          <w:ilvl w:val="0"/>
          <w:numId w:val="7"/>
        </w:numPr>
      </w:pPr>
      <w:r>
        <w:t xml:space="preserve">When the TA2 agent interacts with the Guide again, it walks to the next nearest chest with a key and does the same sequence of behaviors. If there are no more keys, </w:t>
      </w:r>
      <w:r w:rsidR="000E774D">
        <w:t>the Guide will not move following further interactions.</w:t>
      </w:r>
    </w:p>
    <w:p w14:paraId="34A174B3" w14:textId="77777777" w:rsidR="00577230" w:rsidRPr="000E71AA" w:rsidRDefault="00577230" w:rsidP="00577230">
      <w:pPr>
        <w:ind w:left="1440"/>
      </w:pPr>
    </w:p>
    <w:p w14:paraId="3106BE10" w14:textId="77777777" w:rsidR="00577230" w:rsidRPr="000E71AA" w:rsidRDefault="00577230" w:rsidP="00577230">
      <w:pPr>
        <w:ind w:left="1440"/>
      </w:pPr>
    </w:p>
    <w:p w14:paraId="6AB626C7" w14:textId="39E952D9" w:rsidR="00577230" w:rsidRPr="006871F9" w:rsidRDefault="00577230" w:rsidP="00ED78BD">
      <w:pPr>
        <w:pStyle w:val="ListParagraph"/>
        <w:numPr>
          <w:ilvl w:val="0"/>
          <w:numId w:val="5"/>
        </w:numPr>
        <w:rPr>
          <w:b/>
          <w:bCs/>
        </w:rPr>
      </w:pPr>
      <w:r w:rsidRPr="006871F9">
        <w:rPr>
          <w:b/>
          <w:bCs/>
        </w:rPr>
        <w:t>Patrol:</w:t>
      </w:r>
    </w:p>
    <w:p w14:paraId="68FA9E9F" w14:textId="77777777" w:rsidR="00577230" w:rsidRPr="000E71AA" w:rsidRDefault="00577230" w:rsidP="00577230">
      <w:pPr>
        <w:ind w:left="720"/>
        <w:rPr>
          <w:i/>
          <w:iCs/>
        </w:rPr>
      </w:pPr>
      <w:r w:rsidRPr="000E71AA">
        <w:rPr>
          <w:i/>
          <w:iCs/>
        </w:rPr>
        <w:t>Appearance and Spawning:</w:t>
      </w:r>
    </w:p>
    <w:p w14:paraId="71A41D0A" w14:textId="25ADE305" w:rsidR="00577230" w:rsidRDefault="00577230" w:rsidP="00ED78BD">
      <w:pPr>
        <w:pStyle w:val="ListParagraph"/>
        <w:numPr>
          <w:ilvl w:val="1"/>
          <w:numId w:val="5"/>
        </w:numPr>
      </w:pPr>
      <w:r w:rsidRPr="000E71AA">
        <w:t xml:space="preserve">In each pre-novelty instance, </w:t>
      </w:r>
      <w:r>
        <w:t>Rooms 1-4 have 1-4 Patrols spawn randomly</w:t>
      </w:r>
      <w:r w:rsidRPr="000E71AA">
        <w:t>.</w:t>
      </w:r>
      <w:r w:rsidR="00292D1D">
        <w:t xml:space="preserve"> Red Patrols</w:t>
      </w:r>
      <w:r w:rsidR="007919E1">
        <w:t xml:space="preserve"> do not sp</w:t>
      </w:r>
      <w:r w:rsidR="00671D6A">
        <w:t>awn in Room 1.</w:t>
      </w:r>
    </w:p>
    <w:p w14:paraId="3FFAFC53" w14:textId="4388621A" w:rsidR="00577230" w:rsidRDefault="00577230" w:rsidP="00ED78BD">
      <w:pPr>
        <w:pStyle w:val="ListParagraph"/>
        <w:numPr>
          <w:ilvl w:val="1"/>
          <w:numId w:val="5"/>
        </w:numPr>
      </w:pPr>
      <w:r>
        <w:t>For the Patrol</w:t>
      </w:r>
      <w:r w:rsidR="00B323DB">
        <w:t>s</w:t>
      </w:r>
      <w:r>
        <w:t xml:space="preserve"> and Guide, the TA2 </w:t>
      </w:r>
      <w:r w:rsidR="00B323DB">
        <w:t>has</w:t>
      </w:r>
      <w:r>
        <w:t xml:space="preserve"> to be within 1 space (including corners) to successfully interact. If the TA2 is 2 or more spaces away, </w:t>
      </w:r>
      <w:r w:rsidR="00B323DB">
        <w:t>interact commands</w:t>
      </w:r>
      <w:r>
        <w:t xml:space="preserve"> return “Fail” with an appropriate message (e.g., “You are not close enough to interact”).</w:t>
      </w:r>
    </w:p>
    <w:p w14:paraId="1AAEC104" w14:textId="7458E5D5" w:rsidR="00577230" w:rsidRDefault="00577230" w:rsidP="00ED78BD">
      <w:pPr>
        <w:pStyle w:val="ListParagraph"/>
        <w:numPr>
          <w:ilvl w:val="1"/>
          <w:numId w:val="5"/>
        </w:numPr>
      </w:pPr>
      <w:r>
        <w:t xml:space="preserve">Patrol </w:t>
      </w:r>
      <w:proofErr w:type="gramStart"/>
      <w:r>
        <w:t>types</w:t>
      </w:r>
      <w:proofErr w:type="gramEnd"/>
      <w:r>
        <w:t xml:space="preserve"> spawn with the following frequency:</w:t>
      </w:r>
    </w:p>
    <w:p w14:paraId="3D2F6728" w14:textId="72EF5EC9" w:rsidR="00577230" w:rsidRDefault="00577230" w:rsidP="00ED78BD">
      <w:pPr>
        <w:pStyle w:val="ListParagraph"/>
        <w:numPr>
          <w:ilvl w:val="2"/>
          <w:numId w:val="5"/>
        </w:numPr>
      </w:pPr>
      <w:r>
        <w:t>Red Patrol = 50%</w:t>
      </w:r>
      <w:r w:rsidR="00671D6A">
        <w:t xml:space="preserve"> (</w:t>
      </w:r>
      <w:r w:rsidR="003315F6">
        <w:t>except in Room 1)</w:t>
      </w:r>
    </w:p>
    <w:p w14:paraId="5E9545EB" w14:textId="77777777" w:rsidR="00577230" w:rsidRDefault="00577230" w:rsidP="00ED78BD">
      <w:pPr>
        <w:pStyle w:val="ListParagraph"/>
        <w:numPr>
          <w:ilvl w:val="2"/>
          <w:numId w:val="5"/>
        </w:numPr>
      </w:pPr>
      <w:r>
        <w:t>Gray Patrol = 30%</w:t>
      </w:r>
    </w:p>
    <w:p w14:paraId="1FA820CA" w14:textId="77777777" w:rsidR="00577230" w:rsidRPr="000E71AA" w:rsidRDefault="00577230" w:rsidP="00ED78BD">
      <w:pPr>
        <w:pStyle w:val="ListParagraph"/>
        <w:numPr>
          <w:ilvl w:val="2"/>
          <w:numId w:val="5"/>
        </w:numPr>
      </w:pPr>
      <w:r>
        <w:t>Blue Patrol = 20%</w:t>
      </w:r>
    </w:p>
    <w:p w14:paraId="0FFEA5C0" w14:textId="24770212" w:rsidR="00577230" w:rsidRDefault="00577230" w:rsidP="00ED78BD">
      <w:pPr>
        <w:pStyle w:val="ListParagraph"/>
        <w:numPr>
          <w:ilvl w:val="1"/>
          <w:numId w:val="5"/>
        </w:numPr>
      </w:pPr>
      <w:r>
        <w:t xml:space="preserve">There </w:t>
      </w:r>
      <w:r w:rsidR="003315F6">
        <w:t>are</w:t>
      </w:r>
      <w:r>
        <w:t xml:space="preserve"> three versions of the Patrol denoted by armor color.</w:t>
      </w:r>
    </w:p>
    <w:p w14:paraId="37296B5A" w14:textId="77777777" w:rsidR="00577230" w:rsidRDefault="00577230" w:rsidP="00ED78BD">
      <w:pPr>
        <w:pStyle w:val="ListParagraph"/>
        <w:numPr>
          <w:ilvl w:val="2"/>
          <w:numId w:val="5"/>
        </w:numPr>
      </w:pPr>
      <w:r>
        <w:t>Red Patrol:</w:t>
      </w:r>
    </w:p>
    <w:p w14:paraId="4B0822CD" w14:textId="77777777" w:rsidR="00577230" w:rsidRDefault="00577230" w:rsidP="00ED78BD">
      <w:pPr>
        <w:pStyle w:val="ListParagraph"/>
        <w:numPr>
          <w:ilvl w:val="3"/>
          <w:numId w:val="5"/>
        </w:numPr>
      </w:pPr>
      <w:r>
        <w:t>Threat Status: Enemy.</w:t>
      </w:r>
    </w:p>
    <w:p w14:paraId="122BFAC7" w14:textId="77777777" w:rsidR="00577230" w:rsidRDefault="00577230" w:rsidP="00ED78BD">
      <w:pPr>
        <w:pStyle w:val="ListParagraph"/>
        <w:numPr>
          <w:ilvl w:val="3"/>
          <w:numId w:val="5"/>
        </w:numPr>
      </w:pPr>
      <w:r>
        <w:t>Places traps.</w:t>
      </w:r>
    </w:p>
    <w:p w14:paraId="07E6F599" w14:textId="02224F67" w:rsidR="00687F33" w:rsidRDefault="00687F33" w:rsidP="00ED78BD">
      <w:pPr>
        <w:pStyle w:val="ListParagraph"/>
        <w:numPr>
          <w:ilvl w:val="4"/>
          <w:numId w:val="5"/>
        </w:numPr>
      </w:pPr>
      <w:r>
        <w:t>The Red Patrol only starts placing traps once the TA2 Agent is in the same room as the Red Patrol.</w:t>
      </w:r>
    </w:p>
    <w:p w14:paraId="3C4051C6" w14:textId="685F5F99" w:rsidR="00577230" w:rsidRDefault="00577230" w:rsidP="00ED78BD">
      <w:pPr>
        <w:pStyle w:val="ListParagraph"/>
        <w:numPr>
          <w:ilvl w:val="3"/>
          <w:numId w:val="5"/>
        </w:numPr>
      </w:pPr>
      <w:r>
        <w:t>If the TA2 agent is ever within 1 space (including corners) of the Red Patrol, then the TA2 agent loses points as stepCost (e.g., 10,000 points) and is immediately teleported back to their original spawn location</w:t>
      </w:r>
      <w:r w:rsidR="003315F6">
        <w:t xml:space="preserve"> in Room 1</w:t>
      </w:r>
      <w:r>
        <w:t>.</w:t>
      </w:r>
    </w:p>
    <w:p w14:paraId="0A8DFC97" w14:textId="77777777" w:rsidR="00577230" w:rsidRDefault="00577230" w:rsidP="00ED78BD">
      <w:pPr>
        <w:pStyle w:val="ListParagraph"/>
        <w:numPr>
          <w:ilvl w:val="3"/>
          <w:numId w:val="5"/>
        </w:numPr>
      </w:pPr>
      <w:r>
        <w:t>The TA2 agent is unable to ‘Interact’ with the Red Patrol because they will be teleported back to spawn before having the opportunity.</w:t>
      </w:r>
    </w:p>
    <w:p w14:paraId="041FD04D" w14:textId="77777777" w:rsidR="00577230" w:rsidRDefault="00577230" w:rsidP="00ED78BD">
      <w:pPr>
        <w:pStyle w:val="ListParagraph"/>
        <w:numPr>
          <w:ilvl w:val="2"/>
          <w:numId w:val="5"/>
        </w:numPr>
      </w:pPr>
      <w:r>
        <w:t>Gray Patrol:</w:t>
      </w:r>
    </w:p>
    <w:p w14:paraId="5386CA3A" w14:textId="77777777" w:rsidR="00577230" w:rsidRDefault="00577230" w:rsidP="00ED78BD">
      <w:pPr>
        <w:pStyle w:val="ListParagraph"/>
        <w:numPr>
          <w:ilvl w:val="3"/>
          <w:numId w:val="5"/>
        </w:numPr>
      </w:pPr>
      <w:r>
        <w:t>Threat Status: Neutral.</w:t>
      </w:r>
    </w:p>
    <w:p w14:paraId="7508EC02" w14:textId="77777777" w:rsidR="00577230" w:rsidRDefault="00577230" w:rsidP="00ED78BD">
      <w:pPr>
        <w:pStyle w:val="ListParagraph"/>
        <w:numPr>
          <w:ilvl w:val="3"/>
          <w:numId w:val="5"/>
        </w:numPr>
      </w:pPr>
      <w:r>
        <w:t>Places traps.</w:t>
      </w:r>
    </w:p>
    <w:p w14:paraId="00CB3B62" w14:textId="4F9729F5" w:rsidR="00D13575" w:rsidRDefault="0098220F" w:rsidP="00ED78BD">
      <w:pPr>
        <w:pStyle w:val="ListParagraph"/>
        <w:numPr>
          <w:ilvl w:val="4"/>
          <w:numId w:val="5"/>
        </w:numPr>
      </w:pPr>
      <w:r>
        <w:t>The Gray Patrol places traps</w:t>
      </w:r>
      <w:r w:rsidR="00CC0A66">
        <w:t xml:space="preserve"> </w:t>
      </w:r>
      <w:r w:rsidR="00687F33">
        <w:t>from the start of the instance, even if the TA2 Agent is in another room.</w:t>
      </w:r>
    </w:p>
    <w:p w14:paraId="7252F9DE" w14:textId="77777777" w:rsidR="00577230" w:rsidRDefault="00577230" w:rsidP="00ED78BD">
      <w:pPr>
        <w:pStyle w:val="ListParagraph"/>
        <w:numPr>
          <w:ilvl w:val="3"/>
          <w:numId w:val="5"/>
        </w:numPr>
      </w:pPr>
      <w:r>
        <w:t>If the TA2 agent comes near the Gray patrol, nothing happens.</w:t>
      </w:r>
    </w:p>
    <w:p w14:paraId="4B5AC195" w14:textId="754B4116" w:rsidR="00D13575" w:rsidRDefault="00577230" w:rsidP="00ED78BD">
      <w:pPr>
        <w:pStyle w:val="ListParagraph"/>
        <w:numPr>
          <w:ilvl w:val="3"/>
          <w:numId w:val="5"/>
        </w:numPr>
      </w:pPr>
      <w:r>
        <w:t>If the TA2 agent interacts with the Gray patrol, it will send a message (e.g., “Hello”).</w:t>
      </w:r>
    </w:p>
    <w:p w14:paraId="20ECE189" w14:textId="77777777" w:rsidR="00577230" w:rsidRDefault="00577230" w:rsidP="00ED78BD">
      <w:pPr>
        <w:pStyle w:val="ListParagraph"/>
        <w:numPr>
          <w:ilvl w:val="2"/>
          <w:numId w:val="5"/>
        </w:numPr>
      </w:pPr>
      <w:r>
        <w:t>Blue Patrol:</w:t>
      </w:r>
    </w:p>
    <w:p w14:paraId="3A951338" w14:textId="77777777" w:rsidR="00577230" w:rsidRDefault="00577230" w:rsidP="00ED78BD">
      <w:pPr>
        <w:pStyle w:val="ListParagraph"/>
        <w:numPr>
          <w:ilvl w:val="3"/>
          <w:numId w:val="5"/>
        </w:numPr>
      </w:pPr>
      <w:r>
        <w:t>Threat Status: Friendly.</w:t>
      </w:r>
    </w:p>
    <w:p w14:paraId="040F2C01" w14:textId="77777777" w:rsidR="00577230" w:rsidRDefault="00577230" w:rsidP="00ED78BD">
      <w:pPr>
        <w:pStyle w:val="ListParagraph"/>
        <w:numPr>
          <w:ilvl w:val="3"/>
          <w:numId w:val="5"/>
        </w:numPr>
      </w:pPr>
      <w:r>
        <w:t>Does not place traps.</w:t>
      </w:r>
    </w:p>
    <w:p w14:paraId="5517E1FA" w14:textId="77777777" w:rsidR="00577230" w:rsidRDefault="00577230" w:rsidP="00ED78BD">
      <w:pPr>
        <w:pStyle w:val="ListParagraph"/>
        <w:numPr>
          <w:ilvl w:val="3"/>
          <w:numId w:val="5"/>
        </w:numPr>
      </w:pPr>
      <w:r>
        <w:t>If the TA2 agent comes near the Blue patrol, nothing happens.</w:t>
      </w:r>
    </w:p>
    <w:p w14:paraId="104515D4" w14:textId="427C26E9" w:rsidR="00577230" w:rsidRDefault="00577230" w:rsidP="00ED78BD">
      <w:pPr>
        <w:pStyle w:val="ListParagraph"/>
        <w:numPr>
          <w:ilvl w:val="3"/>
          <w:numId w:val="5"/>
        </w:numPr>
      </w:pPr>
      <w:r>
        <w:lastRenderedPageBreak/>
        <w:t>If the TA2 agent interacts with the Blue patrol, they receive the item ‘Armor’ in their inventory and the Blue patrol will send a message</w:t>
      </w:r>
      <w:r w:rsidR="00852781">
        <w:t xml:space="preserve"> stating if they do or do not have armor to give</w:t>
      </w:r>
      <w:r>
        <w:t xml:space="preserve"> (e.g., “</w:t>
      </w:r>
      <w:r w:rsidR="00852781">
        <w:t>Here, take this armor.</w:t>
      </w:r>
      <w:r>
        <w:t>”).</w:t>
      </w:r>
    </w:p>
    <w:p w14:paraId="4647C5AB" w14:textId="77777777" w:rsidR="00852781" w:rsidRDefault="00577230" w:rsidP="00ED78BD">
      <w:pPr>
        <w:pStyle w:val="ListParagraph"/>
        <w:numPr>
          <w:ilvl w:val="3"/>
          <w:numId w:val="5"/>
        </w:numPr>
      </w:pPr>
      <w:r>
        <w:t>Each Blue patrol only has one piece of armor to give out, if the TA2 interacts to get a second piece of armor the Blue Patrol will send a message indicating it has no more armor to give.</w:t>
      </w:r>
    </w:p>
    <w:p w14:paraId="45632FF8" w14:textId="43F1769F" w:rsidR="00577230" w:rsidRPr="000E71AA" w:rsidRDefault="00852781" w:rsidP="00ED78BD">
      <w:pPr>
        <w:pStyle w:val="ListParagraph"/>
        <w:numPr>
          <w:ilvl w:val="3"/>
          <w:numId w:val="5"/>
        </w:numPr>
      </w:pPr>
      <w:r>
        <w:t xml:space="preserve">The armor is clearly visible </w:t>
      </w:r>
      <w:r w:rsidR="00B01E16">
        <w:t>as an item being held by the Blue Patrol when the Blue Patrol has armor to give.</w:t>
      </w:r>
    </w:p>
    <w:p w14:paraId="093421A7" w14:textId="77777777" w:rsidR="00577230" w:rsidRPr="000E71AA" w:rsidRDefault="00577230" w:rsidP="00577230"/>
    <w:p w14:paraId="2FFBAE01" w14:textId="77777777" w:rsidR="00577230" w:rsidRPr="000E71AA" w:rsidRDefault="00577230" w:rsidP="00577230">
      <w:pPr>
        <w:ind w:left="720"/>
        <w:rPr>
          <w:i/>
          <w:iCs/>
        </w:rPr>
      </w:pPr>
      <w:r w:rsidRPr="000E71AA">
        <w:rPr>
          <w:i/>
          <w:iCs/>
        </w:rPr>
        <w:t>Actions:</w:t>
      </w:r>
    </w:p>
    <w:p w14:paraId="654F27E4" w14:textId="5AFD676E" w:rsidR="00577230" w:rsidRPr="000E71AA" w:rsidRDefault="00577230" w:rsidP="00ED78BD">
      <w:pPr>
        <w:pStyle w:val="ListParagraph"/>
        <w:numPr>
          <w:ilvl w:val="0"/>
          <w:numId w:val="6"/>
        </w:numPr>
        <w:rPr>
          <w:i/>
          <w:iCs/>
        </w:rPr>
      </w:pPr>
      <w:r w:rsidRPr="000E71AA">
        <w:t xml:space="preserve">Speed: The </w:t>
      </w:r>
      <w:r>
        <w:t>Patrol</w:t>
      </w:r>
      <w:r w:rsidRPr="000E71AA">
        <w:t xml:space="preserve"> take</w:t>
      </w:r>
      <w:r w:rsidR="0048498D">
        <w:t>s</w:t>
      </w:r>
      <w:r w:rsidRPr="000E71AA">
        <w:t xml:space="preserve"> a single action for every </w:t>
      </w:r>
      <w:r>
        <w:t>2</w:t>
      </w:r>
      <w:r w:rsidRPr="000E71AA">
        <w:t xml:space="preserve"> actions the TA2 agent takes.</w:t>
      </w:r>
    </w:p>
    <w:p w14:paraId="28BA3344" w14:textId="1909475D" w:rsidR="00577230" w:rsidRPr="000E71AA" w:rsidRDefault="00577230" w:rsidP="00ED78BD">
      <w:pPr>
        <w:pStyle w:val="ListParagraph"/>
        <w:numPr>
          <w:ilvl w:val="1"/>
          <w:numId w:val="6"/>
        </w:numPr>
        <w:rPr>
          <w:i/>
          <w:iCs/>
        </w:rPr>
      </w:pPr>
      <w:r w:rsidRPr="000E71AA">
        <w:t>This exclude</w:t>
      </w:r>
      <w:r w:rsidR="0048498D">
        <w:t>s</w:t>
      </w:r>
      <w:r w:rsidRPr="000E71AA">
        <w:t xml:space="preserve"> SENSE commands</w:t>
      </w:r>
      <w:r w:rsidR="0048498D">
        <w:t xml:space="preserve">, </w:t>
      </w:r>
      <w:r w:rsidRPr="000E71AA">
        <w:t>CHECK_COST commands</w:t>
      </w:r>
      <w:r w:rsidR="0048498D">
        <w:t>, TURN, and other commands that do not advance time</w:t>
      </w:r>
      <w:r w:rsidRPr="000E71AA">
        <w:t>.</w:t>
      </w:r>
    </w:p>
    <w:p w14:paraId="0A4D7E97" w14:textId="77777777" w:rsidR="00577230" w:rsidRPr="00334D2D" w:rsidRDefault="00577230" w:rsidP="00ED78BD">
      <w:pPr>
        <w:pStyle w:val="ListParagraph"/>
        <w:numPr>
          <w:ilvl w:val="0"/>
          <w:numId w:val="6"/>
        </w:numPr>
        <w:rPr>
          <w:i/>
          <w:iCs/>
        </w:rPr>
      </w:pPr>
      <w:r w:rsidRPr="000E71AA">
        <w:t xml:space="preserve">Movement: </w:t>
      </w:r>
    </w:p>
    <w:p w14:paraId="59FE13E3" w14:textId="6C66EBF8" w:rsidR="00577230" w:rsidRPr="003026DD" w:rsidRDefault="00577230" w:rsidP="00ED78BD">
      <w:pPr>
        <w:pStyle w:val="ListParagraph"/>
        <w:numPr>
          <w:ilvl w:val="1"/>
          <w:numId w:val="6"/>
        </w:numPr>
        <w:rPr>
          <w:i/>
          <w:iCs/>
        </w:rPr>
      </w:pPr>
      <w:r>
        <w:t xml:space="preserve">The Patrols </w:t>
      </w:r>
      <w:r w:rsidR="00A6769F">
        <w:t>do</w:t>
      </w:r>
      <w:r>
        <w:t xml:space="preserve"> not pass between rooms and stay in their spawn room.</w:t>
      </w:r>
    </w:p>
    <w:p w14:paraId="034DCBAD" w14:textId="77777777" w:rsidR="00577230" w:rsidRPr="00334D2D" w:rsidRDefault="00577230" w:rsidP="00ED78BD">
      <w:pPr>
        <w:pStyle w:val="ListParagraph"/>
        <w:numPr>
          <w:ilvl w:val="0"/>
          <w:numId w:val="6"/>
        </w:numPr>
        <w:rPr>
          <w:i/>
          <w:iCs/>
        </w:rPr>
      </w:pPr>
      <w:r>
        <w:t xml:space="preserve">Place trap: </w:t>
      </w:r>
    </w:p>
    <w:p w14:paraId="5A8B6804" w14:textId="3EAA1138" w:rsidR="00577230" w:rsidRPr="0098389A" w:rsidRDefault="00577230" w:rsidP="00ED78BD">
      <w:pPr>
        <w:pStyle w:val="ListParagraph"/>
        <w:numPr>
          <w:ilvl w:val="1"/>
          <w:numId w:val="6"/>
        </w:numPr>
        <w:rPr>
          <w:i/>
          <w:iCs/>
        </w:rPr>
      </w:pPr>
      <w:r>
        <w:t xml:space="preserve">The Red and Gray patrols place traps one block away from their current location in either the X or Z direction. Traps </w:t>
      </w:r>
      <w:r w:rsidR="00687F33">
        <w:t>are place</w:t>
      </w:r>
      <w:r w:rsidR="009469A9">
        <w:t>d approximately 25-33%</w:t>
      </w:r>
      <w:r w:rsidR="00C43B5F">
        <w:t xml:space="preserve"> of actions</w:t>
      </w:r>
      <w:r>
        <w:t xml:space="preserve"> for the Red and Gray patrols</w:t>
      </w:r>
      <w:r w:rsidR="00762396">
        <w:t xml:space="preserve"> as long as they have </w:t>
      </w:r>
      <w:r w:rsidR="001D53AC">
        <w:t>remaining traps</w:t>
      </w:r>
      <w:r>
        <w:t xml:space="preserve">. Each Red </w:t>
      </w:r>
      <w:r w:rsidR="00DF3F45">
        <w:t>and</w:t>
      </w:r>
      <w:r>
        <w:t xml:space="preserve"> Gray patrol ha</w:t>
      </w:r>
      <w:r w:rsidR="00DF3F45">
        <w:t>s</w:t>
      </w:r>
      <w:r>
        <w:t xml:space="preserve"> 4-6 traps total. After placing all of their traps, the Red and Gray patrols will continue moving and will not place more traps.</w:t>
      </w:r>
    </w:p>
    <w:p w14:paraId="312235D3" w14:textId="77777777" w:rsidR="00577230" w:rsidRDefault="00577230" w:rsidP="00577230">
      <w:pPr>
        <w:pStyle w:val="ListParagraph"/>
        <w:ind w:left="0"/>
      </w:pPr>
    </w:p>
    <w:p w14:paraId="086AD89E" w14:textId="77777777" w:rsidR="007D0E9A" w:rsidRPr="00840399" w:rsidRDefault="007D0E9A" w:rsidP="007D0E9A">
      <w:pPr>
        <w:pStyle w:val="Heading2"/>
      </w:pPr>
      <w:bookmarkStart w:id="22" w:name="_Toc81310859"/>
      <w:bookmarkStart w:id="23" w:name="_Toc81317104"/>
      <w:r w:rsidRPr="00840399">
        <w:t>API:</w:t>
      </w:r>
      <w:bookmarkEnd w:id="22"/>
      <w:bookmarkEnd w:id="23"/>
    </w:p>
    <w:p w14:paraId="0604D62E" w14:textId="77777777" w:rsidR="007D0E9A" w:rsidRDefault="007D0E9A" w:rsidP="007D0E9A">
      <w:pPr>
        <w:pStyle w:val="ListParagraph"/>
        <w:numPr>
          <w:ilvl w:val="0"/>
          <w:numId w:val="28"/>
        </w:numPr>
      </w:pPr>
      <w:r>
        <w:t>NOP</w:t>
      </w:r>
    </w:p>
    <w:p w14:paraId="02995FB5" w14:textId="77777777" w:rsidR="007D0E9A" w:rsidRDefault="007D0E9A" w:rsidP="007D0E9A">
      <w:pPr>
        <w:pStyle w:val="ListParagraph"/>
        <w:numPr>
          <w:ilvl w:val="1"/>
          <w:numId w:val="28"/>
        </w:numPr>
      </w:pPr>
      <w:r w:rsidRPr="003F475C">
        <w:t xml:space="preserve">The command </w:t>
      </w:r>
      <w:r>
        <w:t>NOP</w:t>
      </w:r>
      <w:r w:rsidRPr="003F475C">
        <w:t xml:space="preserve"> can be sent to advance time by one turn without taking an action for the TA2 agent. This could be useful if the Agent wants to wait for a specific future state without changing location. NO</w:t>
      </w:r>
      <w:r>
        <w:t>P</w:t>
      </w:r>
      <w:r w:rsidRPr="003F475C">
        <w:t xml:space="preserve"> does not have a stepCost.</w:t>
      </w:r>
      <w:r>
        <w:br/>
      </w:r>
    </w:p>
    <w:p w14:paraId="50F950AF" w14:textId="77777777" w:rsidR="007D0E9A" w:rsidRPr="00840399" w:rsidRDefault="007D0E9A" w:rsidP="007D0E9A">
      <w:pPr>
        <w:pStyle w:val="ListParagraph"/>
        <w:numPr>
          <w:ilvl w:val="0"/>
          <w:numId w:val="28"/>
        </w:numPr>
      </w:pPr>
      <w:r>
        <w:t>DELETE [block/item name] [integer/how many to delete]</w:t>
      </w:r>
    </w:p>
    <w:p w14:paraId="079930AF" w14:textId="77777777" w:rsidR="007D0E9A" w:rsidRPr="00840399" w:rsidRDefault="007D0E9A" w:rsidP="007D0E9A">
      <w:pPr>
        <w:pStyle w:val="ListParagraph"/>
        <w:numPr>
          <w:ilvl w:val="1"/>
          <w:numId w:val="28"/>
        </w:numPr>
      </w:pPr>
      <w:r w:rsidRPr="00840399">
        <w:t>This is to prevent edge cases where an agent may fill their inventory with seeds, logs, etc. and be unable to proceed.</w:t>
      </w:r>
    </w:p>
    <w:p w14:paraId="1AED4B4B" w14:textId="77777777" w:rsidR="007D0E9A" w:rsidRPr="00840399" w:rsidRDefault="007D0E9A" w:rsidP="007D0E9A">
      <w:pPr>
        <w:pStyle w:val="ListParagraph"/>
        <w:numPr>
          <w:ilvl w:val="1"/>
          <w:numId w:val="28"/>
        </w:numPr>
      </w:pPr>
      <w:r w:rsidRPr="00840399">
        <w:t xml:space="preserve">API Command: DELETE </w:t>
      </w:r>
      <w:r>
        <w:t>[block/item name]</w:t>
      </w:r>
    </w:p>
    <w:p w14:paraId="1C6E4C0C" w14:textId="77777777" w:rsidR="007D0E9A" w:rsidRPr="00840399" w:rsidRDefault="007D0E9A" w:rsidP="007D0E9A">
      <w:pPr>
        <w:pStyle w:val="ListParagraph"/>
        <w:numPr>
          <w:ilvl w:val="1"/>
          <w:numId w:val="28"/>
        </w:numPr>
      </w:pPr>
      <w:r w:rsidRPr="00840399">
        <w:t>StepCost: Free</w:t>
      </w:r>
      <w:r w:rsidRPr="00840399">
        <w:br/>
      </w:r>
    </w:p>
    <w:p w14:paraId="4E682CFE" w14:textId="77777777" w:rsidR="007D0E9A" w:rsidRPr="00840399" w:rsidRDefault="007D0E9A" w:rsidP="007D0E9A">
      <w:pPr>
        <w:pStyle w:val="ListParagraph"/>
        <w:numPr>
          <w:ilvl w:val="0"/>
          <w:numId w:val="28"/>
        </w:numPr>
      </w:pPr>
      <w:r>
        <w:t>SELECT_ITEM [block/item name]</w:t>
      </w:r>
    </w:p>
    <w:p w14:paraId="0D92F4CD" w14:textId="77777777" w:rsidR="007D0E9A" w:rsidRPr="00840399" w:rsidRDefault="007D0E9A" w:rsidP="007D0E9A">
      <w:pPr>
        <w:pStyle w:val="ListParagraph"/>
        <w:numPr>
          <w:ilvl w:val="1"/>
          <w:numId w:val="28"/>
        </w:numPr>
      </w:pPr>
      <w:r>
        <w:t>You can now pass no parameters to deselect the current item</w:t>
      </w:r>
      <w:r w:rsidRPr="00840399">
        <w:br/>
      </w:r>
    </w:p>
    <w:p w14:paraId="59C61EDC" w14:textId="77777777" w:rsidR="007D0E9A" w:rsidRPr="00840399" w:rsidRDefault="007D0E9A" w:rsidP="007D0E9A">
      <w:pPr>
        <w:pStyle w:val="ListParagraph"/>
        <w:numPr>
          <w:ilvl w:val="0"/>
          <w:numId w:val="28"/>
        </w:numPr>
      </w:pPr>
      <w:r>
        <w:t>USE</w:t>
      </w:r>
    </w:p>
    <w:p w14:paraId="209AB537" w14:textId="77777777" w:rsidR="007D0E9A" w:rsidRDefault="007D0E9A" w:rsidP="007D0E9A">
      <w:pPr>
        <w:pStyle w:val="ListParagraph"/>
        <w:numPr>
          <w:ilvl w:val="1"/>
          <w:numId w:val="28"/>
        </w:numPr>
      </w:pPr>
      <w:r>
        <w:t>Previously USE_HAND</w:t>
      </w:r>
    </w:p>
    <w:p w14:paraId="6A26C9E8" w14:textId="77777777" w:rsidR="007D0E9A" w:rsidRPr="00840399" w:rsidRDefault="007D0E9A" w:rsidP="007D0E9A">
      <w:pPr>
        <w:pStyle w:val="ListParagraph"/>
        <w:numPr>
          <w:ilvl w:val="1"/>
          <w:numId w:val="28"/>
        </w:numPr>
      </w:pPr>
      <w:r>
        <w:t>This will perform the “USE” action with the currently selected item as a parameter.</w:t>
      </w:r>
      <w:r w:rsidRPr="00840399">
        <w:br/>
      </w:r>
    </w:p>
    <w:p w14:paraId="6D1CBBB2" w14:textId="77777777" w:rsidR="007D0E9A" w:rsidRPr="00840399" w:rsidRDefault="007D0E9A" w:rsidP="007D0E9A">
      <w:pPr>
        <w:pStyle w:val="ListParagraph"/>
        <w:numPr>
          <w:ilvl w:val="0"/>
          <w:numId w:val="28"/>
        </w:numPr>
      </w:pPr>
      <w:r>
        <w:t>PLACE [block/item name]</w:t>
      </w:r>
    </w:p>
    <w:p w14:paraId="02598385" w14:textId="77777777" w:rsidR="007D0E9A" w:rsidRDefault="007D0E9A" w:rsidP="007D0E9A">
      <w:pPr>
        <w:pStyle w:val="ListParagraph"/>
        <w:numPr>
          <w:ilvl w:val="1"/>
          <w:numId w:val="28"/>
        </w:numPr>
      </w:pPr>
      <w:r>
        <w:t>Previously “PLACE_BLOCK”</w:t>
      </w:r>
    </w:p>
    <w:p w14:paraId="3F172F80" w14:textId="77777777" w:rsidR="007D0E9A" w:rsidRPr="00840399" w:rsidRDefault="007D0E9A" w:rsidP="007D0E9A">
      <w:pPr>
        <w:pStyle w:val="ListParagraph"/>
        <w:numPr>
          <w:ilvl w:val="1"/>
          <w:numId w:val="28"/>
        </w:numPr>
      </w:pPr>
      <w:r>
        <w:t>Used to attempt to place a block or item</w:t>
      </w:r>
      <w:r w:rsidRPr="00840399">
        <w:br/>
      </w:r>
    </w:p>
    <w:p w14:paraId="77862574" w14:textId="77777777" w:rsidR="007D0E9A" w:rsidRPr="00840399" w:rsidRDefault="007D0E9A" w:rsidP="007D0E9A">
      <w:pPr>
        <w:pStyle w:val="ListParagraph"/>
        <w:numPr>
          <w:ilvl w:val="0"/>
          <w:numId w:val="28"/>
        </w:numPr>
      </w:pPr>
      <w:r>
        <w:t>COLLECT</w:t>
      </w:r>
    </w:p>
    <w:p w14:paraId="7057CFD2" w14:textId="77777777" w:rsidR="007D0E9A" w:rsidRDefault="007D0E9A" w:rsidP="007D0E9A">
      <w:pPr>
        <w:pStyle w:val="ListParagraph"/>
        <w:numPr>
          <w:ilvl w:val="1"/>
          <w:numId w:val="28"/>
        </w:numPr>
      </w:pPr>
      <w:r>
        <w:lastRenderedPageBreak/>
        <w:t>Replaces “EXTRACT_RUBBER”</w:t>
      </w:r>
    </w:p>
    <w:p w14:paraId="73CC8EB7" w14:textId="77777777" w:rsidR="007D0E9A" w:rsidRDefault="007D0E9A" w:rsidP="007D0E9A">
      <w:pPr>
        <w:pStyle w:val="ListParagraph"/>
        <w:numPr>
          <w:ilvl w:val="2"/>
          <w:numId w:val="28"/>
        </w:numPr>
      </w:pPr>
      <w:r>
        <w:t>Step cost for extracting rubber will remain the same</w:t>
      </w:r>
    </w:p>
    <w:p w14:paraId="098C042F" w14:textId="77777777" w:rsidR="007D0E9A" w:rsidRPr="00840399" w:rsidRDefault="007D0E9A" w:rsidP="007D0E9A">
      <w:pPr>
        <w:pStyle w:val="ListParagraph"/>
        <w:numPr>
          <w:ilvl w:val="1"/>
          <w:numId w:val="28"/>
        </w:numPr>
      </w:pPr>
      <w:r>
        <w:t>Collecting from other objects has a much lower step cost of 1200</w:t>
      </w:r>
      <w:r w:rsidRPr="00840399">
        <w:br/>
      </w:r>
    </w:p>
    <w:p w14:paraId="5B8942BC" w14:textId="77777777" w:rsidR="007D0E9A" w:rsidRDefault="007D0E9A" w:rsidP="007D0E9A">
      <w:pPr>
        <w:pStyle w:val="ListParagraph"/>
        <w:numPr>
          <w:ilvl w:val="0"/>
          <w:numId w:val="28"/>
        </w:numPr>
      </w:pPr>
      <w:r w:rsidRPr="00EB709D">
        <w:t>TRADE [</w:t>
      </w:r>
      <w:proofErr w:type="spellStart"/>
      <w:r>
        <w:t>entity</w:t>
      </w:r>
      <w:r w:rsidRPr="00EB709D">
        <w:t>ID</w:t>
      </w:r>
      <w:proofErr w:type="spellEnd"/>
      <w:r w:rsidRPr="00EB709D">
        <w:t>] [item 1] [qty] [item 2] [qty] [item 3] [qty] [item 4] [qty] [item 5] [qty]</w:t>
      </w:r>
    </w:p>
    <w:p w14:paraId="3BD200F6" w14:textId="77777777" w:rsidR="007D0E9A" w:rsidRPr="00840399" w:rsidRDefault="007D0E9A" w:rsidP="007D0E9A">
      <w:pPr>
        <w:pStyle w:val="ListParagraph"/>
        <w:numPr>
          <w:ilvl w:val="1"/>
          <w:numId w:val="28"/>
        </w:numPr>
      </w:pPr>
      <w:r>
        <w:t>Similar to craft but used for trading. Trades have up to 5 slots in and 5 slots out. But we are only using one slot in and one slot out currently.</w:t>
      </w:r>
      <w:r w:rsidRPr="00840399">
        <w:br/>
      </w:r>
    </w:p>
    <w:p w14:paraId="027BAEF8" w14:textId="77777777" w:rsidR="007D0E9A" w:rsidRPr="00840399" w:rsidRDefault="007D0E9A" w:rsidP="007D0E9A">
      <w:pPr>
        <w:pStyle w:val="ListParagraph"/>
        <w:numPr>
          <w:ilvl w:val="0"/>
          <w:numId w:val="28"/>
        </w:numPr>
      </w:pPr>
      <w:r>
        <w:t>INTERACT [</w:t>
      </w:r>
      <w:proofErr w:type="spellStart"/>
      <w:r>
        <w:t>entityID</w:t>
      </w:r>
      <w:proofErr w:type="spellEnd"/>
      <w:r>
        <w:t>]</w:t>
      </w:r>
    </w:p>
    <w:p w14:paraId="5DF40C26" w14:textId="77777777" w:rsidR="007D0E9A" w:rsidRPr="00840399" w:rsidRDefault="007D0E9A" w:rsidP="007D0E9A">
      <w:pPr>
        <w:pStyle w:val="ListParagraph"/>
        <w:numPr>
          <w:ilvl w:val="1"/>
          <w:numId w:val="28"/>
        </w:numPr>
      </w:pPr>
      <w:r w:rsidRPr="00840399">
        <w:t xml:space="preserve">This command </w:t>
      </w:r>
      <w:r>
        <w:t>is</w:t>
      </w:r>
      <w:r w:rsidRPr="00840399">
        <w:t xml:space="preserve"> similar to SENSE_RECIPES in that it returns the list of available trades with the Trading Villager.</w:t>
      </w:r>
      <w:r w:rsidRPr="00840399">
        <w:br/>
      </w:r>
    </w:p>
    <w:p w14:paraId="76830683" w14:textId="77777777" w:rsidR="007D0E9A" w:rsidRPr="00840399" w:rsidRDefault="007D0E9A" w:rsidP="007D0E9A">
      <w:pPr>
        <w:pStyle w:val="ListParagraph"/>
        <w:numPr>
          <w:ilvl w:val="0"/>
          <w:numId w:val="28"/>
        </w:numPr>
      </w:pPr>
      <w:r w:rsidRPr="00840399">
        <w:t>Partial Observability with SENSE commands:</w:t>
      </w:r>
    </w:p>
    <w:p w14:paraId="1B9DD856" w14:textId="77777777" w:rsidR="007D0E9A" w:rsidRPr="00840399" w:rsidRDefault="007D0E9A" w:rsidP="007D0E9A">
      <w:pPr>
        <w:pStyle w:val="ListParagraph"/>
        <w:numPr>
          <w:ilvl w:val="1"/>
          <w:numId w:val="28"/>
        </w:numPr>
      </w:pPr>
      <w:r>
        <w:t>SENSE commands only sense objects in the same room as the player</w:t>
      </w:r>
    </w:p>
    <w:p w14:paraId="118121C1" w14:textId="77777777" w:rsidR="007D0E9A" w:rsidRPr="00840399" w:rsidRDefault="007D0E9A" w:rsidP="007D0E9A">
      <w:pPr>
        <w:pStyle w:val="ListParagraph"/>
        <w:numPr>
          <w:ilvl w:val="2"/>
          <w:numId w:val="28"/>
        </w:numPr>
      </w:pPr>
      <w:r>
        <w:t>This includes the edge wall blocks of the room, but not adjacent rooms.</w:t>
      </w:r>
    </w:p>
    <w:p w14:paraId="74E175A3" w14:textId="77777777" w:rsidR="007D0E9A" w:rsidRDefault="007D0E9A" w:rsidP="00577230">
      <w:pPr>
        <w:pStyle w:val="ListParagraph"/>
        <w:ind w:left="0"/>
      </w:pPr>
    </w:p>
    <w:p w14:paraId="0877BE5E" w14:textId="77777777" w:rsidR="00577230" w:rsidRDefault="00577230" w:rsidP="00577230">
      <w:pPr>
        <w:pStyle w:val="ListParagraph"/>
        <w:ind w:left="0"/>
      </w:pPr>
    </w:p>
    <w:p w14:paraId="74CEC009" w14:textId="77777777" w:rsidR="00577230" w:rsidRPr="0098389A" w:rsidRDefault="00577230" w:rsidP="009C0245">
      <w:pPr>
        <w:pStyle w:val="Heading2"/>
      </w:pPr>
      <w:bookmarkStart w:id="24" w:name="_Toc78363814"/>
      <w:bookmarkStart w:id="25" w:name="_Toc81402487"/>
      <w:r w:rsidRPr="0098389A">
        <w:t>Task Goal</w:t>
      </w:r>
      <w:r>
        <w:t xml:space="preserve"> and Steps</w:t>
      </w:r>
      <w:r w:rsidRPr="0098389A">
        <w:t>:</w:t>
      </w:r>
      <w:bookmarkEnd w:id="24"/>
      <w:bookmarkEnd w:id="25"/>
    </w:p>
    <w:p w14:paraId="3AAA19B3" w14:textId="77777777" w:rsidR="00577230" w:rsidRPr="0098389A" w:rsidRDefault="00577230" w:rsidP="00577230"/>
    <w:p w14:paraId="2AA8A864" w14:textId="77777777" w:rsidR="00577230" w:rsidRDefault="00577230" w:rsidP="00ED78BD">
      <w:pPr>
        <w:pStyle w:val="ListParagraph"/>
        <w:numPr>
          <w:ilvl w:val="0"/>
          <w:numId w:val="8"/>
        </w:numPr>
      </w:pPr>
      <w:r>
        <w:t>Typical steps to complete the pre-novelty task will be as follows: Interact with the Guide, Follow the Guide to a Chest while avoiding traps and enemies, Open the Chest to obtain a key, Continue this sequence until you have the key that matches the doors from Room 3 to Room 4, Obtain the MacGuffin, Unlock a door to Room 4, Move into Room 4 and place the MacGuffin on the Target.</w:t>
      </w:r>
      <w:r>
        <w:br/>
      </w:r>
    </w:p>
    <w:p w14:paraId="2350DF4B" w14:textId="77777777" w:rsidR="00577230" w:rsidRDefault="00577230" w:rsidP="00ED78BD">
      <w:pPr>
        <w:pStyle w:val="ListParagraph"/>
        <w:numPr>
          <w:ilvl w:val="0"/>
          <w:numId w:val="8"/>
        </w:numPr>
      </w:pPr>
      <w:r>
        <w:t>Place MacGuffin on the Target.</w:t>
      </w:r>
    </w:p>
    <w:p w14:paraId="7093075A" w14:textId="77777777" w:rsidR="00577230" w:rsidRPr="0098389A" w:rsidRDefault="00577230" w:rsidP="00ED78BD">
      <w:pPr>
        <w:pStyle w:val="ListParagraph"/>
        <w:numPr>
          <w:ilvl w:val="1"/>
          <w:numId w:val="8"/>
        </w:numPr>
      </w:pPr>
      <w:r>
        <w:t>As in Phase 1, the goal of the HUGA task is to place the MacGuffin on the Target, at which point the task ends and the TA2 agent achieves the goal.</w:t>
      </w:r>
    </w:p>
    <w:p w14:paraId="538DEFFF" w14:textId="77777777" w:rsidR="00577230" w:rsidRPr="00A1386F" w:rsidRDefault="00577230" w:rsidP="00577230">
      <w:pPr>
        <w:pStyle w:val="ListParagraph"/>
        <w:ind w:left="0"/>
        <w:rPr>
          <w:i/>
          <w:iCs/>
        </w:rPr>
      </w:pPr>
    </w:p>
    <w:p w14:paraId="65BCCAF9" w14:textId="16C38F99" w:rsidR="00940DAC" w:rsidRDefault="00940DAC" w:rsidP="00B608DD">
      <w:pPr>
        <w:rPr>
          <w:rFonts w:asciiTheme="majorHAnsi" w:eastAsiaTheme="majorEastAsia" w:hAnsiTheme="majorHAnsi" w:cstheme="majorBidi"/>
          <w:color w:val="1F4E79" w:themeColor="accent1" w:themeShade="80"/>
          <w:sz w:val="26"/>
          <w:szCs w:val="26"/>
        </w:rPr>
      </w:pPr>
    </w:p>
    <w:p w14:paraId="552C6855" w14:textId="77777777" w:rsidR="00000C09" w:rsidRDefault="00000C09">
      <w:pPr>
        <w:rPr>
          <w:rFonts w:asciiTheme="majorHAnsi" w:eastAsiaTheme="majorEastAsia" w:hAnsiTheme="majorHAnsi" w:cstheme="majorBidi"/>
          <w:i/>
          <w:iCs/>
          <w:color w:val="1F4E79" w:themeColor="accent1" w:themeShade="80"/>
          <w:sz w:val="26"/>
          <w:szCs w:val="26"/>
        </w:rPr>
      </w:pPr>
      <w:bookmarkStart w:id="26" w:name="_Toc81310853"/>
      <w:r>
        <w:rPr>
          <w:i/>
          <w:iCs/>
        </w:rPr>
        <w:br w:type="page"/>
      </w:r>
    </w:p>
    <w:p w14:paraId="67688B97" w14:textId="4E3CB347" w:rsidR="00940DAC" w:rsidRDefault="00940DAC" w:rsidP="00822590">
      <w:pPr>
        <w:pStyle w:val="Heading1"/>
      </w:pPr>
      <w:bookmarkStart w:id="27" w:name="_Toc81402488"/>
      <w:r w:rsidRPr="00940DAC">
        <w:lastRenderedPageBreak/>
        <w:t>Appendix A: Change Log</w:t>
      </w:r>
      <w:bookmarkEnd w:id="26"/>
      <w:bookmarkEnd w:id="27"/>
    </w:p>
    <w:p w14:paraId="09B679EC" w14:textId="3BB8575C" w:rsidR="00822590" w:rsidRDefault="00822590" w:rsidP="00822590"/>
    <w:p w14:paraId="29FC45FB" w14:textId="48A7FD7F" w:rsidR="00822590" w:rsidRPr="00822590" w:rsidRDefault="003D13D4" w:rsidP="00822590">
      <w:r>
        <w:t>- An up-to-date change log for Polycraft AI Lab can be found on GitHub in the ChangeLog.txt file.</w:t>
      </w:r>
    </w:p>
    <w:sectPr w:rsidR="00822590" w:rsidRPr="00822590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A066F" w14:textId="77777777" w:rsidR="003D096C" w:rsidRDefault="003D096C" w:rsidP="008110BF">
      <w:r>
        <w:separator/>
      </w:r>
    </w:p>
  </w:endnote>
  <w:endnote w:type="continuationSeparator" w:id="0">
    <w:p w14:paraId="65316AF0" w14:textId="77777777" w:rsidR="003D096C" w:rsidRDefault="003D096C" w:rsidP="008110BF">
      <w:r>
        <w:continuationSeparator/>
      </w:r>
    </w:p>
  </w:endnote>
  <w:endnote w:type="continuationNotice" w:id="1">
    <w:p w14:paraId="447E4FEF" w14:textId="77777777" w:rsidR="003D096C" w:rsidRDefault="003D09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68307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647C88" w14:textId="5C3A6CCD" w:rsidR="004F0F1D" w:rsidRDefault="004F0F1D">
        <w:pPr>
          <w:pStyle w:val="Footer"/>
          <w:jc w:val="right"/>
          <w:rPr>
            <w:noProof/>
          </w:rPr>
        </w:pPr>
        <w:r>
          <w:rPr>
            <w:noProof/>
          </w:rPr>
          <w:drawing>
            <wp:anchor distT="0" distB="0" distL="114300" distR="114300" simplePos="0" relativeHeight="251658241" behindDoc="0" locked="0" layoutInCell="1" allowOverlap="1" wp14:anchorId="51542F6B" wp14:editId="4433E735">
              <wp:simplePos x="0" y="0"/>
              <wp:positionH relativeFrom="column">
                <wp:posOffset>475615</wp:posOffset>
              </wp:positionH>
              <wp:positionV relativeFrom="paragraph">
                <wp:posOffset>103810</wp:posOffset>
              </wp:positionV>
              <wp:extent cx="1258214" cy="476651"/>
              <wp:effectExtent l="0" t="0" r="0" b="0"/>
              <wp:wrapNone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6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0338" t="25293" r="11997" b="30568"/>
                      <a:stretch/>
                    </pic:blipFill>
                    <pic:spPr bwMode="auto">
                      <a:xfrm>
                        <a:off x="0" y="0"/>
                        <a:ext cx="1258214" cy="47665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3EFFA519" w14:textId="4C044E3E" w:rsidR="000912E9" w:rsidRDefault="004F0F1D">
        <w:pPr>
          <w:pStyle w:val="Footer"/>
          <w:jc w:val="right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5ED160A3" wp14:editId="15AF89EF">
              <wp:simplePos x="0" y="0"/>
              <wp:positionH relativeFrom="column">
                <wp:posOffset>-138430</wp:posOffset>
              </wp:positionH>
              <wp:positionV relativeFrom="paragraph">
                <wp:posOffset>-108585</wp:posOffset>
              </wp:positionV>
              <wp:extent cx="551713" cy="551713"/>
              <wp:effectExtent l="0" t="0" r="1270" b="1270"/>
              <wp:wrapNone/>
              <wp:docPr id="5" name="Picture 5" descr="A picture containing text, businesscar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5" descr="A picture containing text, businesscard&#10;&#10;Description automatically generated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1713" cy="5517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0912E9">
          <w:fldChar w:fldCharType="begin"/>
        </w:r>
        <w:r w:rsidR="000912E9">
          <w:instrText xml:space="preserve"> PAGE   \* MERGEFORMAT </w:instrText>
        </w:r>
        <w:r w:rsidR="000912E9">
          <w:fldChar w:fldCharType="separate"/>
        </w:r>
        <w:r w:rsidR="000912E9">
          <w:rPr>
            <w:noProof/>
          </w:rPr>
          <w:t>2</w:t>
        </w:r>
        <w:r w:rsidR="000912E9">
          <w:rPr>
            <w:noProof/>
          </w:rPr>
          <w:fldChar w:fldCharType="end"/>
        </w:r>
      </w:p>
    </w:sdtContent>
  </w:sdt>
  <w:p w14:paraId="10D0DD20" w14:textId="503179DA" w:rsidR="008110BF" w:rsidRDefault="008110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1592C" w14:textId="77777777" w:rsidR="003D096C" w:rsidRDefault="003D096C" w:rsidP="008110BF">
      <w:r>
        <w:separator/>
      </w:r>
    </w:p>
  </w:footnote>
  <w:footnote w:type="continuationSeparator" w:id="0">
    <w:p w14:paraId="6177F491" w14:textId="77777777" w:rsidR="003D096C" w:rsidRDefault="003D096C" w:rsidP="008110BF">
      <w:r>
        <w:continuationSeparator/>
      </w:r>
    </w:p>
  </w:footnote>
  <w:footnote w:type="continuationNotice" w:id="1">
    <w:p w14:paraId="3DA712D9" w14:textId="77777777" w:rsidR="003D096C" w:rsidRDefault="003D096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08CD"/>
    <w:multiLevelType w:val="hybridMultilevel"/>
    <w:tmpl w:val="95AEC9B8"/>
    <w:lvl w:ilvl="0" w:tplc="04090011">
      <w:start w:val="1"/>
      <w:numFmt w:val="decimal"/>
      <w:lvlText w:val="%1)"/>
      <w:lvlJc w:val="left"/>
      <w:pPr>
        <w:ind w:left="1492" w:hanging="360"/>
      </w:pPr>
    </w:lvl>
    <w:lvl w:ilvl="1" w:tplc="04090019" w:tentative="1">
      <w:start w:val="1"/>
      <w:numFmt w:val="lowerLetter"/>
      <w:lvlText w:val="%2."/>
      <w:lvlJc w:val="left"/>
      <w:pPr>
        <w:ind w:left="2212" w:hanging="360"/>
      </w:pPr>
    </w:lvl>
    <w:lvl w:ilvl="2" w:tplc="0409001B" w:tentative="1">
      <w:start w:val="1"/>
      <w:numFmt w:val="lowerRoman"/>
      <w:lvlText w:val="%3."/>
      <w:lvlJc w:val="right"/>
      <w:pPr>
        <w:ind w:left="2932" w:hanging="180"/>
      </w:pPr>
    </w:lvl>
    <w:lvl w:ilvl="3" w:tplc="0409000F" w:tentative="1">
      <w:start w:val="1"/>
      <w:numFmt w:val="decimal"/>
      <w:lvlText w:val="%4."/>
      <w:lvlJc w:val="left"/>
      <w:pPr>
        <w:ind w:left="3652" w:hanging="360"/>
      </w:pPr>
    </w:lvl>
    <w:lvl w:ilvl="4" w:tplc="04090019" w:tentative="1">
      <w:start w:val="1"/>
      <w:numFmt w:val="lowerLetter"/>
      <w:lvlText w:val="%5."/>
      <w:lvlJc w:val="left"/>
      <w:pPr>
        <w:ind w:left="4372" w:hanging="360"/>
      </w:pPr>
    </w:lvl>
    <w:lvl w:ilvl="5" w:tplc="0409001B" w:tentative="1">
      <w:start w:val="1"/>
      <w:numFmt w:val="lowerRoman"/>
      <w:lvlText w:val="%6."/>
      <w:lvlJc w:val="right"/>
      <w:pPr>
        <w:ind w:left="5092" w:hanging="180"/>
      </w:pPr>
    </w:lvl>
    <w:lvl w:ilvl="6" w:tplc="0409000F" w:tentative="1">
      <w:start w:val="1"/>
      <w:numFmt w:val="decimal"/>
      <w:lvlText w:val="%7."/>
      <w:lvlJc w:val="left"/>
      <w:pPr>
        <w:ind w:left="5812" w:hanging="360"/>
      </w:pPr>
    </w:lvl>
    <w:lvl w:ilvl="7" w:tplc="04090019" w:tentative="1">
      <w:start w:val="1"/>
      <w:numFmt w:val="lowerLetter"/>
      <w:lvlText w:val="%8."/>
      <w:lvlJc w:val="left"/>
      <w:pPr>
        <w:ind w:left="6532" w:hanging="360"/>
      </w:pPr>
    </w:lvl>
    <w:lvl w:ilvl="8" w:tplc="0409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1" w15:restartNumberingAfterBreak="0">
    <w:nsid w:val="052C20DB"/>
    <w:multiLevelType w:val="hybridMultilevel"/>
    <w:tmpl w:val="679068D4"/>
    <w:lvl w:ilvl="0" w:tplc="E0A84B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412321"/>
    <w:multiLevelType w:val="hybridMultilevel"/>
    <w:tmpl w:val="95AEC9B8"/>
    <w:lvl w:ilvl="0" w:tplc="04090011">
      <w:start w:val="1"/>
      <w:numFmt w:val="decimal"/>
      <w:lvlText w:val="%1)"/>
      <w:lvlJc w:val="left"/>
      <w:pPr>
        <w:ind w:left="1492" w:hanging="360"/>
      </w:pPr>
    </w:lvl>
    <w:lvl w:ilvl="1" w:tplc="04090019" w:tentative="1">
      <w:start w:val="1"/>
      <w:numFmt w:val="lowerLetter"/>
      <w:lvlText w:val="%2."/>
      <w:lvlJc w:val="left"/>
      <w:pPr>
        <w:ind w:left="2212" w:hanging="360"/>
      </w:pPr>
    </w:lvl>
    <w:lvl w:ilvl="2" w:tplc="0409001B" w:tentative="1">
      <w:start w:val="1"/>
      <w:numFmt w:val="lowerRoman"/>
      <w:lvlText w:val="%3."/>
      <w:lvlJc w:val="right"/>
      <w:pPr>
        <w:ind w:left="2932" w:hanging="180"/>
      </w:pPr>
    </w:lvl>
    <w:lvl w:ilvl="3" w:tplc="0409000F" w:tentative="1">
      <w:start w:val="1"/>
      <w:numFmt w:val="decimal"/>
      <w:lvlText w:val="%4."/>
      <w:lvlJc w:val="left"/>
      <w:pPr>
        <w:ind w:left="3652" w:hanging="360"/>
      </w:pPr>
    </w:lvl>
    <w:lvl w:ilvl="4" w:tplc="04090019" w:tentative="1">
      <w:start w:val="1"/>
      <w:numFmt w:val="lowerLetter"/>
      <w:lvlText w:val="%5."/>
      <w:lvlJc w:val="left"/>
      <w:pPr>
        <w:ind w:left="4372" w:hanging="360"/>
      </w:pPr>
    </w:lvl>
    <w:lvl w:ilvl="5" w:tplc="0409001B" w:tentative="1">
      <w:start w:val="1"/>
      <w:numFmt w:val="lowerRoman"/>
      <w:lvlText w:val="%6."/>
      <w:lvlJc w:val="right"/>
      <w:pPr>
        <w:ind w:left="5092" w:hanging="180"/>
      </w:pPr>
    </w:lvl>
    <w:lvl w:ilvl="6" w:tplc="0409000F" w:tentative="1">
      <w:start w:val="1"/>
      <w:numFmt w:val="decimal"/>
      <w:lvlText w:val="%7."/>
      <w:lvlJc w:val="left"/>
      <w:pPr>
        <w:ind w:left="5812" w:hanging="360"/>
      </w:pPr>
    </w:lvl>
    <w:lvl w:ilvl="7" w:tplc="04090019" w:tentative="1">
      <w:start w:val="1"/>
      <w:numFmt w:val="lowerLetter"/>
      <w:lvlText w:val="%8."/>
      <w:lvlJc w:val="left"/>
      <w:pPr>
        <w:ind w:left="6532" w:hanging="360"/>
      </w:pPr>
    </w:lvl>
    <w:lvl w:ilvl="8" w:tplc="0409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3" w15:restartNumberingAfterBreak="0">
    <w:nsid w:val="24395124"/>
    <w:multiLevelType w:val="hybridMultilevel"/>
    <w:tmpl w:val="679068D4"/>
    <w:lvl w:ilvl="0" w:tplc="E0A84B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B85CFB"/>
    <w:multiLevelType w:val="hybridMultilevel"/>
    <w:tmpl w:val="82F6A6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269F0"/>
    <w:multiLevelType w:val="hybridMultilevel"/>
    <w:tmpl w:val="EBB4004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D8F7B4E"/>
    <w:multiLevelType w:val="hybridMultilevel"/>
    <w:tmpl w:val="82F6A6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C2467"/>
    <w:multiLevelType w:val="hybridMultilevel"/>
    <w:tmpl w:val="6E8EBDA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04E6C78"/>
    <w:multiLevelType w:val="hybridMultilevel"/>
    <w:tmpl w:val="ACEEB7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0B7DAD"/>
    <w:multiLevelType w:val="hybridMultilevel"/>
    <w:tmpl w:val="679068D4"/>
    <w:lvl w:ilvl="0" w:tplc="E0A84B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712641"/>
    <w:multiLevelType w:val="hybridMultilevel"/>
    <w:tmpl w:val="82F6A6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A75335"/>
    <w:multiLevelType w:val="hybridMultilevel"/>
    <w:tmpl w:val="679068D4"/>
    <w:lvl w:ilvl="0" w:tplc="E0A84B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6702B84"/>
    <w:multiLevelType w:val="hybridMultilevel"/>
    <w:tmpl w:val="259AD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46D71"/>
    <w:multiLevelType w:val="hybridMultilevel"/>
    <w:tmpl w:val="6E8EBDA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F002052"/>
    <w:multiLevelType w:val="hybridMultilevel"/>
    <w:tmpl w:val="95AEC9B8"/>
    <w:lvl w:ilvl="0" w:tplc="04090011">
      <w:start w:val="1"/>
      <w:numFmt w:val="decimal"/>
      <w:lvlText w:val="%1)"/>
      <w:lvlJc w:val="left"/>
      <w:pPr>
        <w:ind w:left="1492" w:hanging="360"/>
      </w:pPr>
    </w:lvl>
    <w:lvl w:ilvl="1" w:tplc="04090019" w:tentative="1">
      <w:start w:val="1"/>
      <w:numFmt w:val="lowerLetter"/>
      <w:lvlText w:val="%2."/>
      <w:lvlJc w:val="left"/>
      <w:pPr>
        <w:ind w:left="2212" w:hanging="360"/>
      </w:pPr>
    </w:lvl>
    <w:lvl w:ilvl="2" w:tplc="0409001B" w:tentative="1">
      <w:start w:val="1"/>
      <w:numFmt w:val="lowerRoman"/>
      <w:lvlText w:val="%3."/>
      <w:lvlJc w:val="right"/>
      <w:pPr>
        <w:ind w:left="2932" w:hanging="180"/>
      </w:pPr>
    </w:lvl>
    <w:lvl w:ilvl="3" w:tplc="0409000F" w:tentative="1">
      <w:start w:val="1"/>
      <w:numFmt w:val="decimal"/>
      <w:lvlText w:val="%4."/>
      <w:lvlJc w:val="left"/>
      <w:pPr>
        <w:ind w:left="3652" w:hanging="360"/>
      </w:pPr>
    </w:lvl>
    <w:lvl w:ilvl="4" w:tplc="04090019" w:tentative="1">
      <w:start w:val="1"/>
      <w:numFmt w:val="lowerLetter"/>
      <w:lvlText w:val="%5."/>
      <w:lvlJc w:val="left"/>
      <w:pPr>
        <w:ind w:left="4372" w:hanging="360"/>
      </w:pPr>
    </w:lvl>
    <w:lvl w:ilvl="5" w:tplc="0409001B" w:tentative="1">
      <w:start w:val="1"/>
      <w:numFmt w:val="lowerRoman"/>
      <w:lvlText w:val="%6."/>
      <w:lvlJc w:val="right"/>
      <w:pPr>
        <w:ind w:left="5092" w:hanging="180"/>
      </w:pPr>
    </w:lvl>
    <w:lvl w:ilvl="6" w:tplc="0409000F" w:tentative="1">
      <w:start w:val="1"/>
      <w:numFmt w:val="decimal"/>
      <w:lvlText w:val="%7."/>
      <w:lvlJc w:val="left"/>
      <w:pPr>
        <w:ind w:left="5812" w:hanging="360"/>
      </w:pPr>
    </w:lvl>
    <w:lvl w:ilvl="7" w:tplc="04090019" w:tentative="1">
      <w:start w:val="1"/>
      <w:numFmt w:val="lowerLetter"/>
      <w:lvlText w:val="%8."/>
      <w:lvlJc w:val="left"/>
      <w:pPr>
        <w:ind w:left="6532" w:hanging="360"/>
      </w:pPr>
    </w:lvl>
    <w:lvl w:ilvl="8" w:tplc="0409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15" w15:restartNumberingAfterBreak="0">
    <w:nsid w:val="44A2509B"/>
    <w:multiLevelType w:val="hybridMultilevel"/>
    <w:tmpl w:val="95AEC9B8"/>
    <w:lvl w:ilvl="0" w:tplc="04090011">
      <w:start w:val="1"/>
      <w:numFmt w:val="decimal"/>
      <w:lvlText w:val="%1)"/>
      <w:lvlJc w:val="left"/>
      <w:pPr>
        <w:ind w:left="1492" w:hanging="360"/>
      </w:pPr>
    </w:lvl>
    <w:lvl w:ilvl="1" w:tplc="04090019" w:tentative="1">
      <w:start w:val="1"/>
      <w:numFmt w:val="lowerLetter"/>
      <w:lvlText w:val="%2."/>
      <w:lvlJc w:val="left"/>
      <w:pPr>
        <w:ind w:left="2212" w:hanging="360"/>
      </w:pPr>
    </w:lvl>
    <w:lvl w:ilvl="2" w:tplc="0409001B" w:tentative="1">
      <w:start w:val="1"/>
      <w:numFmt w:val="lowerRoman"/>
      <w:lvlText w:val="%3."/>
      <w:lvlJc w:val="right"/>
      <w:pPr>
        <w:ind w:left="2932" w:hanging="180"/>
      </w:pPr>
    </w:lvl>
    <w:lvl w:ilvl="3" w:tplc="0409000F" w:tentative="1">
      <w:start w:val="1"/>
      <w:numFmt w:val="decimal"/>
      <w:lvlText w:val="%4."/>
      <w:lvlJc w:val="left"/>
      <w:pPr>
        <w:ind w:left="3652" w:hanging="360"/>
      </w:pPr>
    </w:lvl>
    <w:lvl w:ilvl="4" w:tplc="04090019" w:tentative="1">
      <w:start w:val="1"/>
      <w:numFmt w:val="lowerLetter"/>
      <w:lvlText w:val="%5."/>
      <w:lvlJc w:val="left"/>
      <w:pPr>
        <w:ind w:left="4372" w:hanging="360"/>
      </w:pPr>
    </w:lvl>
    <w:lvl w:ilvl="5" w:tplc="0409001B" w:tentative="1">
      <w:start w:val="1"/>
      <w:numFmt w:val="lowerRoman"/>
      <w:lvlText w:val="%6."/>
      <w:lvlJc w:val="right"/>
      <w:pPr>
        <w:ind w:left="5092" w:hanging="180"/>
      </w:pPr>
    </w:lvl>
    <w:lvl w:ilvl="6" w:tplc="0409000F" w:tentative="1">
      <w:start w:val="1"/>
      <w:numFmt w:val="decimal"/>
      <w:lvlText w:val="%7."/>
      <w:lvlJc w:val="left"/>
      <w:pPr>
        <w:ind w:left="5812" w:hanging="360"/>
      </w:pPr>
    </w:lvl>
    <w:lvl w:ilvl="7" w:tplc="04090019" w:tentative="1">
      <w:start w:val="1"/>
      <w:numFmt w:val="lowerLetter"/>
      <w:lvlText w:val="%8."/>
      <w:lvlJc w:val="left"/>
      <w:pPr>
        <w:ind w:left="6532" w:hanging="360"/>
      </w:pPr>
    </w:lvl>
    <w:lvl w:ilvl="8" w:tplc="0409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16" w15:restartNumberingAfterBreak="0">
    <w:nsid w:val="44C27E9F"/>
    <w:multiLevelType w:val="hybridMultilevel"/>
    <w:tmpl w:val="679068D4"/>
    <w:lvl w:ilvl="0" w:tplc="E0A84B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8744AE3"/>
    <w:multiLevelType w:val="hybridMultilevel"/>
    <w:tmpl w:val="6E8EBDA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072715B"/>
    <w:multiLevelType w:val="hybridMultilevel"/>
    <w:tmpl w:val="679068D4"/>
    <w:lvl w:ilvl="0" w:tplc="E0A84B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2A2347"/>
    <w:multiLevelType w:val="hybridMultilevel"/>
    <w:tmpl w:val="679068D4"/>
    <w:lvl w:ilvl="0" w:tplc="E0A84B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A44255D"/>
    <w:multiLevelType w:val="hybridMultilevel"/>
    <w:tmpl w:val="6E8EBDA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BF51A86"/>
    <w:multiLevelType w:val="hybridMultilevel"/>
    <w:tmpl w:val="82F6A6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C33533"/>
    <w:multiLevelType w:val="hybridMultilevel"/>
    <w:tmpl w:val="679068D4"/>
    <w:lvl w:ilvl="0" w:tplc="E0A84B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8B00562"/>
    <w:multiLevelType w:val="hybridMultilevel"/>
    <w:tmpl w:val="62560B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080B1C"/>
    <w:multiLevelType w:val="hybridMultilevel"/>
    <w:tmpl w:val="C4A44F72"/>
    <w:lvl w:ilvl="0" w:tplc="33884804">
      <w:start w:val="4"/>
      <w:numFmt w:val="lowerLetter"/>
      <w:lvlText w:val="%1."/>
      <w:lvlJc w:val="left"/>
      <w:pPr>
        <w:ind w:left="1440" w:hanging="360"/>
      </w:pPr>
      <w:rPr>
        <w:rFonts w:hint="default"/>
        <w:i w:val="0"/>
        <w:iCs w:val="0"/>
      </w:rPr>
    </w:lvl>
    <w:lvl w:ilvl="1" w:tplc="549A064E">
      <w:start w:val="1"/>
      <w:numFmt w:val="lowerRoman"/>
      <w:lvlText w:val="%2."/>
      <w:lvlJc w:val="right"/>
      <w:pPr>
        <w:ind w:left="2160" w:hanging="360"/>
      </w:pPr>
      <w:rPr>
        <w:i w:val="0"/>
        <w:iCs w:val="0"/>
      </w:rPr>
    </w:lvl>
    <w:lvl w:ilvl="2" w:tplc="3620C3C4">
      <w:start w:val="1"/>
      <w:numFmt w:val="decimal"/>
      <w:lvlText w:val="%3)"/>
      <w:lvlJc w:val="left"/>
      <w:pPr>
        <w:ind w:left="30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36E183E"/>
    <w:multiLevelType w:val="hybridMultilevel"/>
    <w:tmpl w:val="2430A8BE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A059D4"/>
    <w:multiLevelType w:val="hybridMultilevel"/>
    <w:tmpl w:val="679068D4"/>
    <w:lvl w:ilvl="0" w:tplc="E0A84B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C845B7"/>
    <w:multiLevelType w:val="hybridMultilevel"/>
    <w:tmpl w:val="679068D4"/>
    <w:lvl w:ilvl="0" w:tplc="E0A84B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7"/>
  </w:num>
  <w:num w:numId="3">
    <w:abstractNumId w:val="8"/>
  </w:num>
  <w:num w:numId="4">
    <w:abstractNumId w:val="21"/>
  </w:num>
  <w:num w:numId="5">
    <w:abstractNumId w:val="4"/>
  </w:num>
  <w:num w:numId="6">
    <w:abstractNumId w:val="24"/>
  </w:num>
  <w:num w:numId="7">
    <w:abstractNumId w:val="5"/>
  </w:num>
  <w:num w:numId="8">
    <w:abstractNumId w:val="6"/>
  </w:num>
  <w:num w:numId="9">
    <w:abstractNumId w:val="12"/>
  </w:num>
  <w:num w:numId="10">
    <w:abstractNumId w:val="22"/>
  </w:num>
  <w:num w:numId="11">
    <w:abstractNumId w:val="1"/>
  </w:num>
  <w:num w:numId="12">
    <w:abstractNumId w:val="26"/>
  </w:num>
  <w:num w:numId="13">
    <w:abstractNumId w:val="18"/>
  </w:num>
  <w:num w:numId="14">
    <w:abstractNumId w:val="3"/>
  </w:num>
  <w:num w:numId="15">
    <w:abstractNumId w:val="9"/>
  </w:num>
  <w:num w:numId="16">
    <w:abstractNumId w:val="16"/>
  </w:num>
  <w:num w:numId="17">
    <w:abstractNumId w:val="11"/>
  </w:num>
  <w:num w:numId="18">
    <w:abstractNumId w:val="27"/>
  </w:num>
  <w:num w:numId="19">
    <w:abstractNumId w:val="19"/>
  </w:num>
  <w:num w:numId="20">
    <w:abstractNumId w:val="2"/>
  </w:num>
  <w:num w:numId="21">
    <w:abstractNumId w:val="13"/>
  </w:num>
  <w:num w:numId="22">
    <w:abstractNumId w:val="14"/>
  </w:num>
  <w:num w:numId="23">
    <w:abstractNumId w:val="20"/>
  </w:num>
  <w:num w:numId="24">
    <w:abstractNumId w:val="15"/>
  </w:num>
  <w:num w:numId="25">
    <w:abstractNumId w:val="7"/>
  </w:num>
  <w:num w:numId="26">
    <w:abstractNumId w:val="25"/>
  </w:num>
  <w:num w:numId="27">
    <w:abstractNumId w:val="23"/>
  </w:num>
  <w:num w:numId="28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465"/>
    <w:rsid w:val="0000070B"/>
    <w:rsid w:val="00000C09"/>
    <w:rsid w:val="00001587"/>
    <w:rsid w:val="00002733"/>
    <w:rsid w:val="000037D3"/>
    <w:rsid w:val="000039D9"/>
    <w:rsid w:val="00003C38"/>
    <w:rsid w:val="00003DBA"/>
    <w:rsid w:val="00004E0E"/>
    <w:rsid w:val="0000516E"/>
    <w:rsid w:val="000064FF"/>
    <w:rsid w:val="0000762A"/>
    <w:rsid w:val="00010079"/>
    <w:rsid w:val="00010623"/>
    <w:rsid w:val="00011F55"/>
    <w:rsid w:val="00011FBD"/>
    <w:rsid w:val="0001270A"/>
    <w:rsid w:val="00013219"/>
    <w:rsid w:val="0001337C"/>
    <w:rsid w:val="00014110"/>
    <w:rsid w:val="0001436B"/>
    <w:rsid w:val="00014563"/>
    <w:rsid w:val="00016219"/>
    <w:rsid w:val="000167B8"/>
    <w:rsid w:val="00016875"/>
    <w:rsid w:val="00020AF9"/>
    <w:rsid w:val="00020C9A"/>
    <w:rsid w:val="00021A0D"/>
    <w:rsid w:val="00021EAE"/>
    <w:rsid w:val="00022BBF"/>
    <w:rsid w:val="00022DB0"/>
    <w:rsid w:val="00023121"/>
    <w:rsid w:val="000237E1"/>
    <w:rsid w:val="0002431C"/>
    <w:rsid w:val="000245BD"/>
    <w:rsid w:val="000245D7"/>
    <w:rsid w:val="00024A97"/>
    <w:rsid w:val="000254FE"/>
    <w:rsid w:val="00025E8F"/>
    <w:rsid w:val="00026373"/>
    <w:rsid w:val="00026B5B"/>
    <w:rsid w:val="00027409"/>
    <w:rsid w:val="00027975"/>
    <w:rsid w:val="00027C7B"/>
    <w:rsid w:val="00027D91"/>
    <w:rsid w:val="00027F50"/>
    <w:rsid w:val="000309EE"/>
    <w:rsid w:val="00032FE6"/>
    <w:rsid w:val="00033F63"/>
    <w:rsid w:val="000340BE"/>
    <w:rsid w:val="00034583"/>
    <w:rsid w:val="0003483D"/>
    <w:rsid w:val="000349B8"/>
    <w:rsid w:val="00034ABC"/>
    <w:rsid w:val="00037745"/>
    <w:rsid w:val="00040457"/>
    <w:rsid w:val="0004167A"/>
    <w:rsid w:val="00041711"/>
    <w:rsid w:val="00041BB7"/>
    <w:rsid w:val="0004216A"/>
    <w:rsid w:val="00044A55"/>
    <w:rsid w:val="000450C5"/>
    <w:rsid w:val="00045285"/>
    <w:rsid w:val="00046169"/>
    <w:rsid w:val="000461FE"/>
    <w:rsid w:val="000520FD"/>
    <w:rsid w:val="00052AC4"/>
    <w:rsid w:val="000541EE"/>
    <w:rsid w:val="00054372"/>
    <w:rsid w:val="000558AE"/>
    <w:rsid w:val="00055AA8"/>
    <w:rsid w:val="00056128"/>
    <w:rsid w:val="000578C3"/>
    <w:rsid w:val="0006006B"/>
    <w:rsid w:val="0006047C"/>
    <w:rsid w:val="00060AA9"/>
    <w:rsid w:val="00061378"/>
    <w:rsid w:val="00061A49"/>
    <w:rsid w:val="00061E8C"/>
    <w:rsid w:val="000629A3"/>
    <w:rsid w:val="0006320D"/>
    <w:rsid w:val="000634E3"/>
    <w:rsid w:val="00063F85"/>
    <w:rsid w:val="00064560"/>
    <w:rsid w:val="000645D4"/>
    <w:rsid w:val="000646CB"/>
    <w:rsid w:val="00065307"/>
    <w:rsid w:val="00065C03"/>
    <w:rsid w:val="00066827"/>
    <w:rsid w:val="00067AAB"/>
    <w:rsid w:val="00067B84"/>
    <w:rsid w:val="000718E5"/>
    <w:rsid w:val="00071FD0"/>
    <w:rsid w:val="00071FD9"/>
    <w:rsid w:val="00072B04"/>
    <w:rsid w:val="00072D15"/>
    <w:rsid w:val="00074B0A"/>
    <w:rsid w:val="000752AE"/>
    <w:rsid w:val="000754D6"/>
    <w:rsid w:val="00075C23"/>
    <w:rsid w:val="00076CB8"/>
    <w:rsid w:val="00076F80"/>
    <w:rsid w:val="000776A1"/>
    <w:rsid w:val="00082636"/>
    <w:rsid w:val="00082890"/>
    <w:rsid w:val="00083297"/>
    <w:rsid w:val="00083B9A"/>
    <w:rsid w:val="00086792"/>
    <w:rsid w:val="00087698"/>
    <w:rsid w:val="0008789F"/>
    <w:rsid w:val="0008792A"/>
    <w:rsid w:val="000901A6"/>
    <w:rsid w:val="000912E9"/>
    <w:rsid w:val="00091AC9"/>
    <w:rsid w:val="00094952"/>
    <w:rsid w:val="00094AD6"/>
    <w:rsid w:val="000967C6"/>
    <w:rsid w:val="00096855"/>
    <w:rsid w:val="00096A40"/>
    <w:rsid w:val="00096D0A"/>
    <w:rsid w:val="000A0705"/>
    <w:rsid w:val="000A1806"/>
    <w:rsid w:val="000A203D"/>
    <w:rsid w:val="000A372C"/>
    <w:rsid w:val="000A3BFC"/>
    <w:rsid w:val="000A3DE4"/>
    <w:rsid w:val="000A6AA9"/>
    <w:rsid w:val="000A7DFB"/>
    <w:rsid w:val="000B06BE"/>
    <w:rsid w:val="000B16DB"/>
    <w:rsid w:val="000B27F4"/>
    <w:rsid w:val="000B29C0"/>
    <w:rsid w:val="000B34F5"/>
    <w:rsid w:val="000B5CC8"/>
    <w:rsid w:val="000B5E23"/>
    <w:rsid w:val="000B7D4B"/>
    <w:rsid w:val="000B7E27"/>
    <w:rsid w:val="000C234E"/>
    <w:rsid w:val="000C23C8"/>
    <w:rsid w:val="000C251D"/>
    <w:rsid w:val="000C4465"/>
    <w:rsid w:val="000C4560"/>
    <w:rsid w:val="000C4B48"/>
    <w:rsid w:val="000C5384"/>
    <w:rsid w:val="000C5430"/>
    <w:rsid w:val="000C5611"/>
    <w:rsid w:val="000C690B"/>
    <w:rsid w:val="000C6D53"/>
    <w:rsid w:val="000C7FB4"/>
    <w:rsid w:val="000D059E"/>
    <w:rsid w:val="000D07D0"/>
    <w:rsid w:val="000D0F9E"/>
    <w:rsid w:val="000D16B8"/>
    <w:rsid w:val="000D2487"/>
    <w:rsid w:val="000D277F"/>
    <w:rsid w:val="000D305F"/>
    <w:rsid w:val="000D3130"/>
    <w:rsid w:val="000D6947"/>
    <w:rsid w:val="000D7970"/>
    <w:rsid w:val="000D7E6B"/>
    <w:rsid w:val="000E01CD"/>
    <w:rsid w:val="000E1B8B"/>
    <w:rsid w:val="000E21BD"/>
    <w:rsid w:val="000E24D8"/>
    <w:rsid w:val="000E314A"/>
    <w:rsid w:val="000E3DAB"/>
    <w:rsid w:val="000E49DE"/>
    <w:rsid w:val="000E4F68"/>
    <w:rsid w:val="000E507B"/>
    <w:rsid w:val="000E5C5D"/>
    <w:rsid w:val="000E759D"/>
    <w:rsid w:val="000E774D"/>
    <w:rsid w:val="000E7ECC"/>
    <w:rsid w:val="000F20DE"/>
    <w:rsid w:val="000F3403"/>
    <w:rsid w:val="000F3E01"/>
    <w:rsid w:val="000F49D2"/>
    <w:rsid w:val="000F569D"/>
    <w:rsid w:val="000F603C"/>
    <w:rsid w:val="000F7379"/>
    <w:rsid w:val="000F7E8F"/>
    <w:rsid w:val="00100119"/>
    <w:rsid w:val="001001E7"/>
    <w:rsid w:val="00100306"/>
    <w:rsid w:val="001012A5"/>
    <w:rsid w:val="001013F6"/>
    <w:rsid w:val="001021C6"/>
    <w:rsid w:val="00102A8D"/>
    <w:rsid w:val="001038F6"/>
    <w:rsid w:val="00104FE1"/>
    <w:rsid w:val="00105169"/>
    <w:rsid w:val="00106D7B"/>
    <w:rsid w:val="00106E3D"/>
    <w:rsid w:val="00107223"/>
    <w:rsid w:val="00107C8F"/>
    <w:rsid w:val="0011053F"/>
    <w:rsid w:val="0011154F"/>
    <w:rsid w:val="001117E0"/>
    <w:rsid w:val="00112AA2"/>
    <w:rsid w:val="0011383B"/>
    <w:rsid w:val="0011444F"/>
    <w:rsid w:val="00114C5C"/>
    <w:rsid w:val="00114F93"/>
    <w:rsid w:val="00115443"/>
    <w:rsid w:val="001161CC"/>
    <w:rsid w:val="001161FB"/>
    <w:rsid w:val="00117D27"/>
    <w:rsid w:val="00121AF8"/>
    <w:rsid w:val="00122E3A"/>
    <w:rsid w:val="00126623"/>
    <w:rsid w:val="001269FA"/>
    <w:rsid w:val="00127AC6"/>
    <w:rsid w:val="00131B4E"/>
    <w:rsid w:val="00132C9D"/>
    <w:rsid w:val="0013445F"/>
    <w:rsid w:val="00134D98"/>
    <w:rsid w:val="00135889"/>
    <w:rsid w:val="0013594A"/>
    <w:rsid w:val="001365D1"/>
    <w:rsid w:val="00137243"/>
    <w:rsid w:val="0013770E"/>
    <w:rsid w:val="0013773B"/>
    <w:rsid w:val="00140700"/>
    <w:rsid w:val="00140CCF"/>
    <w:rsid w:val="00141ACC"/>
    <w:rsid w:val="00141C47"/>
    <w:rsid w:val="001422B7"/>
    <w:rsid w:val="001428E5"/>
    <w:rsid w:val="00142E3B"/>
    <w:rsid w:val="001437FB"/>
    <w:rsid w:val="00143FF8"/>
    <w:rsid w:val="001446F9"/>
    <w:rsid w:val="00144B33"/>
    <w:rsid w:val="001457B1"/>
    <w:rsid w:val="00146733"/>
    <w:rsid w:val="00147674"/>
    <w:rsid w:val="001511C1"/>
    <w:rsid w:val="001533CF"/>
    <w:rsid w:val="00153B3F"/>
    <w:rsid w:val="0015424A"/>
    <w:rsid w:val="00154253"/>
    <w:rsid w:val="00154FF3"/>
    <w:rsid w:val="00155806"/>
    <w:rsid w:val="001563DA"/>
    <w:rsid w:val="00156569"/>
    <w:rsid w:val="00157030"/>
    <w:rsid w:val="00157089"/>
    <w:rsid w:val="001572AC"/>
    <w:rsid w:val="00157EFA"/>
    <w:rsid w:val="00157F8D"/>
    <w:rsid w:val="001600A2"/>
    <w:rsid w:val="0016167A"/>
    <w:rsid w:val="001616F5"/>
    <w:rsid w:val="001632E0"/>
    <w:rsid w:val="00163327"/>
    <w:rsid w:val="00164056"/>
    <w:rsid w:val="0016409D"/>
    <w:rsid w:val="00164333"/>
    <w:rsid w:val="00164449"/>
    <w:rsid w:val="00164A52"/>
    <w:rsid w:val="001650D5"/>
    <w:rsid w:val="00165567"/>
    <w:rsid w:val="00166B43"/>
    <w:rsid w:val="00166D04"/>
    <w:rsid w:val="00166D8C"/>
    <w:rsid w:val="0016730B"/>
    <w:rsid w:val="00170CD6"/>
    <w:rsid w:val="0017120F"/>
    <w:rsid w:val="00171600"/>
    <w:rsid w:val="00171730"/>
    <w:rsid w:val="00171B48"/>
    <w:rsid w:val="00172697"/>
    <w:rsid w:val="00172BC1"/>
    <w:rsid w:val="00174456"/>
    <w:rsid w:val="0017480C"/>
    <w:rsid w:val="00174836"/>
    <w:rsid w:val="00174FB8"/>
    <w:rsid w:val="001753CD"/>
    <w:rsid w:val="00176A50"/>
    <w:rsid w:val="00176BC3"/>
    <w:rsid w:val="00176C24"/>
    <w:rsid w:val="00177BAD"/>
    <w:rsid w:val="001800C6"/>
    <w:rsid w:val="00180189"/>
    <w:rsid w:val="00181A0C"/>
    <w:rsid w:val="00182847"/>
    <w:rsid w:val="001833F7"/>
    <w:rsid w:val="001838C3"/>
    <w:rsid w:val="00183A26"/>
    <w:rsid w:val="00184631"/>
    <w:rsid w:val="001847B1"/>
    <w:rsid w:val="00185686"/>
    <w:rsid w:val="001902A9"/>
    <w:rsid w:val="00191C7B"/>
    <w:rsid w:val="0019305B"/>
    <w:rsid w:val="00194BB0"/>
    <w:rsid w:val="00195BF2"/>
    <w:rsid w:val="00196E47"/>
    <w:rsid w:val="001A0A87"/>
    <w:rsid w:val="001A3219"/>
    <w:rsid w:val="001A45D0"/>
    <w:rsid w:val="001A508C"/>
    <w:rsid w:val="001A53AD"/>
    <w:rsid w:val="001A5942"/>
    <w:rsid w:val="001A5E61"/>
    <w:rsid w:val="001A6A11"/>
    <w:rsid w:val="001A6B33"/>
    <w:rsid w:val="001A7DA8"/>
    <w:rsid w:val="001B02F7"/>
    <w:rsid w:val="001B0321"/>
    <w:rsid w:val="001B0766"/>
    <w:rsid w:val="001B1670"/>
    <w:rsid w:val="001B1DC7"/>
    <w:rsid w:val="001B34DA"/>
    <w:rsid w:val="001B3781"/>
    <w:rsid w:val="001B3DDE"/>
    <w:rsid w:val="001B4BD9"/>
    <w:rsid w:val="001B50C2"/>
    <w:rsid w:val="001B54D2"/>
    <w:rsid w:val="001B7236"/>
    <w:rsid w:val="001C25D0"/>
    <w:rsid w:val="001C2AE4"/>
    <w:rsid w:val="001C2B44"/>
    <w:rsid w:val="001C3031"/>
    <w:rsid w:val="001C38CB"/>
    <w:rsid w:val="001C5BD7"/>
    <w:rsid w:val="001C5FB6"/>
    <w:rsid w:val="001C67C8"/>
    <w:rsid w:val="001C731D"/>
    <w:rsid w:val="001C75D0"/>
    <w:rsid w:val="001D021D"/>
    <w:rsid w:val="001D04B1"/>
    <w:rsid w:val="001D07E1"/>
    <w:rsid w:val="001D1923"/>
    <w:rsid w:val="001D21DD"/>
    <w:rsid w:val="001D4773"/>
    <w:rsid w:val="001D5002"/>
    <w:rsid w:val="001D53AC"/>
    <w:rsid w:val="001D56A2"/>
    <w:rsid w:val="001D69E6"/>
    <w:rsid w:val="001D6EF3"/>
    <w:rsid w:val="001D70B5"/>
    <w:rsid w:val="001D7B15"/>
    <w:rsid w:val="001E2511"/>
    <w:rsid w:val="001E28A6"/>
    <w:rsid w:val="001E2EB6"/>
    <w:rsid w:val="001E4C6E"/>
    <w:rsid w:val="001E4F2E"/>
    <w:rsid w:val="001E5606"/>
    <w:rsid w:val="001E5E87"/>
    <w:rsid w:val="001E7477"/>
    <w:rsid w:val="001E796A"/>
    <w:rsid w:val="001F046A"/>
    <w:rsid w:val="001F0730"/>
    <w:rsid w:val="001F07F3"/>
    <w:rsid w:val="001F14C1"/>
    <w:rsid w:val="001F2F96"/>
    <w:rsid w:val="001F2FEF"/>
    <w:rsid w:val="001F406C"/>
    <w:rsid w:val="001F412A"/>
    <w:rsid w:val="001F41C8"/>
    <w:rsid w:val="001F42EF"/>
    <w:rsid w:val="001F4E61"/>
    <w:rsid w:val="001F564D"/>
    <w:rsid w:val="001F5ABC"/>
    <w:rsid w:val="001F67A7"/>
    <w:rsid w:val="001F6A8F"/>
    <w:rsid w:val="001F7F30"/>
    <w:rsid w:val="002014C7"/>
    <w:rsid w:val="00201727"/>
    <w:rsid w:val="002017B5"/>
    <w:rsid w:val="00201D5D"/>
    <w:rsid w:val="002023CA"/>
    <w:rsid w:val="00202536"/>
    <w:rsid w:val="002027DA"/>
    <w:rsid w:val="00202DF5"/>
    <w:rsid w:val="00203016"/>
    <w:rsid w:val="002046F5"/>
    <w:rsid w:val="00204C10"/>
    <w:rsid w:val="00205846"/>
    <w:rsid w:val="00206F14"/>
    <w:rsid w:val="002107C5"/>
    <w:rsid w:val="002110AE"/>
    <w:rsid w:val="002112C7"/>
    <w:rsid w:val="00211419"/>
    <w:rsid w:val="002127B2"/>
    <w:rsid w:val="00213278"/>
    <w:rsid w:val="002135A0"/>
    <w:rsid w:val="00213AC2"/>
    <w:rsid w:val="00213C6D"/>
    <w:rsid w:val="00214AD3"/>
    <w:rsid w:val="002160FF"/>
    <w:rsid w:val="00216A36"/>
    <w:rsid w:val="00216B22"/>
    <w:rsid w:val="00220F6A"/>
    <w:rsid w:val="00221D02"/>
    <w:rsid w:val="00221D07"/>
    <w:rsid w:val="002222FA"/>
    <w:rsid w:val="0022259C"/>
    <w:rsid w:val="00222B68"/>
    <w:rsid w:val="00222FB5"/>
    <w:rsid w:val="0022355B"/>
    <w:rsid w:val="00223DCA"/>
    <w:rsid w:val="00224680"/>
    <w:rsid w:val="00224DE8"/>
    <w:rsid w:val="00225F7C"/>
    <w:rsid w:val="00226E82"/>
    <w:rsid w:val="00230920"/>
    <w:rsid w:val="00230C0D"/>
    <w:rsid w:val="00231541"/>
    <w:rsid w:val="00231CB8"/>
    <w:rsid w:val="00232C41"/>
    <w:rsid w:val="00233181"/>
    <w:rsid w:val="0023438E"/>
    <w:rsid w:val="002343A4"/>
    <w:rsid w:val="00234411"/>
    <w:rsid w:val="00234659"/>
    <w:rsid w:val="00235A88"/>
    <w:rsid w:val="00236D43"/>
    <w:rsid w:val="002371E3"/>
    <w:rsid w:val="0023775E"/>
    <w:rsid w:val="00240E58"/>
    <w:rsid w:val="00241407"/>
    <w:rsid w:val="002417E6"/>
    <w:rsid w:val="00243B70"/>
    <w:rsid w:val="00243FFE"/>
    <w:rsid w:val="00244C09"/>
    <w:rsid w:val="00245ABE"/>
    <w:rsid w:val="00245CBA"/>
    <w:rsid w:val="00246543"/>
    <w:rsid w:val="002477DB"/>
    <w:rsid w:val="00250F74"/>
    <w:rsid w:val="00252F7C"/>
    <w:rsid w:val="00253088"/>
    <w:rsid w:val="00253715"/>
    <w:rsid w:val="00253BAC"/>
    <w:rsid w:val="002540C3"/>
    <w:rsid w:val="00254C4D"/>
    <w:rsid w:val="00254DE9"/>
    <w:rsid w:val="002550B2"/>
    <w:rsid w:val="00255118"/>
    <w:rsid w:val="00257829"/>
    <w:rsid w:val="00257E98"/>
    <w:rsid w:val="00261291"/>
    <w:rsid w:val="002612CC"/>
    <w:rsid w:val="00261680"/>
    <w:rsid w:val="00262577"/>
    <w:rsid w:val="002631DF"/>
    <w:rsid w:val="002633E1"/>
    <w:rsid w:val="00264433"/>
    <w:rsid w:val="002651D4"/>
    <w:rsid w:val="00265E1B"/>
    <w:rsid w:val="0026648B"/>
    <w:rsid w:val="00267D32"/>
    <w:rsid w:val="00270143"/>
    <w:rsid w:val="002703A3"/>
    <w:rsid w:val="00271131"/>
    <w:rsid w:val="002712D5"/>
    <w:rsid w:val="00271CD9"/>
    <w:rsid w:val="00271CF7"/>
    <w:rsid w:val="00271F3D"/>
    <w:rsid w:val="0027217D"/>
    <w:rsid w:val="00272AF0"/>
    <w:rsid w:val="00272EE9"/>
    <w:rsid w:val="00273EDA"/>
    <w:rsid w:val="00276A2D"/>
    <w:rsid w:val="0027764E"/>
    <w:rsid w:val="0028022F"/>
    <w:rsid w:val="0028042E"/>
    <w:rsid w:val="002807EB"/>
    <w:rsid w:val="00282AA6"/>
    <w:rsid w:val="00282DC8"/>
    <w:rsid w:val="00282DD9"/>
    <w:rsid w:val="002837B8"/>
    <w:rsid w:val="002842D7"/>
    <w:rsid w:val="002849B0"/>
    <w:rsid w:val="00284DDD"/>
    <w:rsid w:val="00284EE4"/>
    <w:rsid w:val="00284F8C"/>
    <w:rsid w:val="002860CE"/>
    <w:rsid w:val="00287676"/>
    <w:rsid w:val="0028780F"/>
    <w:rsid w:val="00290249"/>
    <w:rsid w:val="0029057B"/>
    <w:rsid w:val="002905A9"/>
    <w:rsid w:val="002908C4"/>
    <w:rsid w:val="00291216"/>
    <w:rsid w:val="00291CBF"/>
    <w:rsid w:val="00292350"/>
    <w:rsid w:val="002927EA"/>
    <w:rsid w:val="00292D1D"/>
    <w:rsid w:val="002939E5"/>
    <w:rsid w:val="002941ED"/>
    <w:rsid w:val="00294684"/>
    <w:rsid w:val="00294DA7"/>
    <w:rsid w:val="002958C6"/>
    <w:rsid w:val="002959BF"/>
    <w:rsid w:val="00296A8F"/>
    <w:rsid w:val="00297CD8"/>
    <w:rsid w:val="002A00CA"/>
    <w:rsid w:val="002A0103"/>
    <w:rsid w:val="002A0C15"/>
    <w:rsid w:val="002A0D22"/>
    <w:rsid w:val="002A1043"/>
    <w:rsid w:val="002A1B43"/>
    <w:rsid w:val="002A2C93"/>
    <w:rsid w:val="002A47F8"/>
    <w:rsid w:val="002A4FEC"/>
    <w:rsid w:val="002A51F7"/>
    <w:rsid w:val="002A619C"/>
    <w:rsid w:val="002A6A46"/>
    <w:rsid w:val="002A71F9"/>
    <w:rsid w:val="002A79FA"/>
    <w:rsid w:val="002B23D0"/>
    <w:rsid w:val="002B41AF"/>
    <w:rsid w:val="002B4382"/>
    <w:rsid w:val="002B469A"/>
    <w:rsid w:val="002B4A6E"/>
    <w:rsid w:val="002B4ADC"/>
    <w:rsid w:val="002B4D9E"/>
    <w:rsid w:val="002B4F2D"/>
    <w:rsid w:val="002B5F2F"/>
    <w:rsid w:val="002B6676"/>
    <w:rsid w:val="002B688D"/>
    <w:rsid w:val="002B68A7"/>
    <w:rsid w:val="002B6DC7"/>
    <w:rsid w:val="002B71A3"/>
    <w:rsid w:val="002C0549"/>
    <w:rsid w:val="002C108C"/>
    <w:rsid w:val="002C1F6C"/>
    <w:rsid w:val="002C3576"/>
    <w:rsid w:val="002C39D1"/>
    <w:rsid w:val="002C3EF8"/>
    <w:rsid w:val="002C4144"/>
    <w:rsid w:val="002C472E"/>
    <w:rsid w:val="002C51B5"/>
    <w:rsid w:val="002C550A"/>
    <w:rsid w:val="002C6217"/>
    <w:rsid w:val="002C6A1E"/>
    <w:rsid w:val="002D0520"/>
    <w:rsid w:val="002D074A"/>
    <w:rsid w:val="002D0A1E"/>
    <w:rsid w:val="002D15F4"/>
    <w:rsid w:val="002D1D8A"/>
    <w:rsid w:val="002D2B11"/>
    <w:rsid w:val="002D3116"/>
    <w:rsid w:val="002D315A"/>
    <w:rsid w:val="002D37A6"/>
    <w:rsid w:val="002D4B4A"/>
    <w:rsid w:val="002D5034"/>
    <w:rsid w:val="002D60FB"/>
    <w:rsid w:val="002D68E3"/>
    <w:rsid w:val="002D6A73"/>
    <w:rsid w:val="002E0021"/>
    <w:rsid w:val="002E1760"/>
    <w:rsid w:val="002E299D"/>
    <w:rsid w:val="002E2C8A"/>
    <w:rsid w:val="002E42F5"/>
    <w:rsid w:val="002E4AE1"/>
    <w:rsid w:val="002E4FCF"/>
    <w:rsid w:val="002E5B36"/>
    <w:rsid w:val="002E6275"/>
    <w:rsid w:val="002E6D43"/>
    <w:rsid w:val="002E73F1"/>
    <w:rsid w:val="002E78A7"/>
    <w:rsid w:val="002E7F18"/>
    <w:rsid w:val="002F00FA"/>
    <w:rsid w:val="002F0EC7"/>
    <w:rsid w:val="002F16F1"/>
    <w:rsid w:val="002F19C0"/>
    <w:rsid w:val="002F44DC"/>
    <w:rsid w:val="002F451A"/>
    <w:rsid w:val="002F4BB5"/>
    <w:rsid w:val="002F4C4A"/>
    <w:rsid w:val="002F5281"/>
    <w:rsid w:val="002F69E6"/>
    <w:rsid w:val="003006BA"/>
    <w:rsid w:val="003022D8"/>
    <w:rsid w:val="003024A9"/>
    <w:rsid w:val="00303085"/>
    <w:rsid w:val="00303385"/>
    <w:rsid w:val="0030425C"/>
    <w:rsid w:val="003052C0"/>
    <w:rsid w:val="00306C7E"/>
    <w:rsid w:val="003075DE"/>
    <w:rsid w:val="00307D8F"/>
    <w:rsid w:val="003102F5"/>
    <w:rsid w:val="00310796"/>
    <w:rsid w:val="00311D54"/>
    <w:rsid w:val="003135C2"/>
    <w:rsid w:val="00313734"/>
    <w:rsid w:val="00314B3A"/>
    <w:rsid w:val="00316DFF"/>
    <w:rsid w:val="003203AC"/>
    <w:rsid w:val="00320CFF"/>
    <w:rsid w:val="00322070"/>
    <w:rsid w:val="00322099"/>
    <w:rsid w:val="0032234B"/>
    <w:rsid w:val="00322CF4"/>
    <w:rsid w:val="00322D7B"/>
    <w:rsid w:val="003243D4"/>
    <w:rsid w:val="003248F3"/>
    <w:rsid w:val="00324BA1"/>
    <w:rsid w:val="0032579B"/>
    <w:rsid w:val="00325F76"/>
    <w:rsid w:val="00327AFB"/>
    <w:rsid w:val="00327D80"/>
    <w:rsid w:val="003315F6"/>
    <w:rsid w:val="00331F0A"/>
    <w:rsid w:val="00332007"/>
    <w:rsid w:val="003338FC"/>
    <w:rsid w:val="00337AAA"/>
    <w:rsid w:val="00337B2E"/>
    <w:rsid w:val="00337EB7"/>
    <w:rsid w:val="00337F0B"/>
    <w:rsid w:val="00340D25"/>
    <w:rsid w:val="003418F8"/>
    <w:rsid w:val="00341FE8"/>
    <w:rsid w:val="00342DF8"/>
    <w:rsid w:val="003435AA"/>
    <w:rsid w:val="00343B83"/>
    <w:rsid w:val="00344223"/>
    <w:rsid w:val="00344AB9"/>
    <w:rsid w:val="00345A46"/>
    <w:rsid w:val="00345DFA"/>
    <w:rsid w:val="003467BE"/>
    <w:rsid w:val="00346B60"/>
    <w:rsid w:val="00351C1A"/>
    <w:rsid w:val="0035384B"/>
    <w:rsid w:val="0035498D"/>
    <w:rsid w:val="003556B6"/>
    <w:rsid w:val="00355941"/>
    <w:rsid w:val="00355A47"/>
    <w:rsid w:val="003572DB"/>
    <w:rsid w:val="00357A7B"/>
    <w:rsid w:val="00357ECD"/>
    <w:rsid w:val="003604D5"/>
    <w:rsid w:val="00360AA6"/>
    <w:rsid w:val="003616EC"/>
    <w:rsid w:val="00363CF3"/>
    <w:rsid w:val="003649BC"/>
    <w:rsid w:val="0036641F"/>
    <w:rsid w:val="00366DDD"/>
    <w:rsid w:val="003704AB"/>
    <w:rsid w:val="0037079D"/>
    <w:rsid w:val="003707F7"/>
    <w:rsid w:val="0037225D"/>
    <w:rsid w:val="003722A2"/>
    <w:rsid w:val="00373876"/>
    <w:rsid w:val="00373A9F"/>
    <w:rsid w:val="003748B1"/>
    <w:rsid w:val="00375559"/>
    <w:rsid w:val="0037662E"/>
    <w:rsid w:val="003766B9"/>
    <w:rsid w:val="0037684B"/>
    <w:rsid w:val="003802A9"/>
    <w:rsid w:val="003809F4"/>
    <w:rsid w:val="00380D6E"/>
    <w:rsid w:val="00381A9A"/>
    <w:rsid w:val="00381D72"/>
    <w:rsid w:val="00382898"/>
    <w:rsid w:val="00382B15"/>
    <w:rsid w:val="0038442C"/>
    <w:rsid w:val="0038494D"/>
    <w:rsid w:val="003862B8"/>
    <w:rsid w:val="0038681B"/>
    <w:rsid w:val="00386D1C"/>
    <w:rsid w:val="003876A0"/>
    <w:rsid w:val="0039002B"/>
    <w:rsid w:val="00390858"/>
    <w:rsid w:val="0039268C"/>
    <w:rsid w:val="0039509C"/>
    <w:rsid w:val="003965A3"/>
    <w:rsid w:val="0039736C"/>
    <w:rsid w:val="0039774D"/>
    <w:rsid w:val="00397D7E"/>
    <w:rsid w:val="003A1FCA"/>
    <w:rsid w:val="003A2181"/>
    <w:rsid w:val="003A2CFA"/>
    <w:rsid w:val="003A3E3D"/>
    <w:rsid w:val="003A42AE"/>
    <w:rsid w:val="003A4713"/>
    <w:rsid w:val="003A4D8F"/>
    <w:rsid w:val="003A4DE0"/>
    <w:rsid w:val="003A5260"/>
    <w:rsid w:val="003A63C6"/>
    <w:rsid w:val="003A65EE"/>
    <w:rsid w:val="003A6753"/>
    <w:rsid w:val="003A6EFB"/>
    <w:rsid w:val="003A7510"/>
    <w:rsid w:val="003A7C7F"/>
    <w:rsid w:val="003B0305"/>
    <w:rsid w:val="003B0DFB"/>
    <w:rsid w:val="003B10B0"/>
    <w:rsid w:val="003B1FCD"/>
    <w:rsid w:val="003B37AA"/>
    <w:rsid w:val="003B4816"/>
    <w:rsid w:val="003B4FDB"/>
    <w:rsid w:val="003B5568"/>
    <w:rsid w:val="003B5B58"/>
    <w:rsid w:val="003B6107"/>
    <w:rsid w:val="003B65D9"/>
    <w:rsid w:val="003B7BDD"/>
    <w:rsid w:val="003C0A97"/>
    <w:rsid w:val="003C2325"/>
    <w:rsid w:val="003C3ABD"/>
    <w:rsid w:val="003C51BA"/>
    <w:rsid w:val="003C59DD"/>
    <w:rsid w:val="003C5B37"/>
    <w:rsid w:val="003C6200"/>
    <w:rsid w:val="003C665B"/>
    <w:rsid w:val="003C69B8"/>
    <w:rsid w:val="003C7746"/>
    <w:rsid w:val="003D007C"/>
    <w:rsid w:val="003D02AB"/>
    <w:rsid w:val="003D096C"/>
    <w:rsid w:val="003D0FC0"/>
    <w:rsid w:val="003D13D4"/>
    <w:rsid w:val="003D2049"/>
    <w:rsid w:val="003D260D"/>
    <w:rsid w:val="003D32FE"/>
    <w:rsid w:val="003D33F8"/>
    <w:rsid w:val="003D39B6"/>
    <w:rsid w:val="003D4070"/>
    <w:rsid w:val="003D4380"/>
    <w:rsid w:val="003D4C18"/>
    <w:rsid w:val="003D522F"/>
    <w:rsid w:val="003D53FF"/>
    <w:rsid w:val="003D688B"/>
    <w:rsid w:val="003D6DA3"/>
    <w:rsid w:val="003E04A7"/>
    <w:rsid w:val="003E0623"/>
    <w:rsid w:val="003E1D72"/>
    <w:rsid w:val="003E4289"/>
    <w:rsid w:val="003E4A09"/>
    <w:rsid w:val="003E4F95"/>
    <w:rsid w:val="003E5A04"/>
    <w:rsid w:val="003E5B1E"/>
    <w:rsid w:val="003E7406"/>
    <w:rsid w:val="003F0D04"/>
    <w:rsid w:val="003F0E71"/>
    <w:rsid w:val="003F1459"/>
    <w:rsid w:val="003F167D"/>
    <w:rsid w:val="003F2DFE"/>
    <w:rsid w:val="003F4B15"/>
    <w:rsid w:val="003F4C5F"/>
    <w:rsid w:val="003F4FC5"/>
    <w:rsid w:val="003F6283"/>
    <w:rsid w:val="003F6B20"/>
    <w:rsid w:val="003F6B49"/>
    <w:rsid w:val="00400038"/>
    <w:rsid w:val="004027FC"/>
    <w:rsid w:val="00403B77"/>
    <w:rsid w:val="004042A6"/>
    <w:rsid w:val="004054C0"/>
    <w:rsid w:val="00405ECE"/>
    <w:rsid w:val="0040665F"/>
    <w:rsid w:val="004067B7"/>
    <w:rsid w:val="004068AA"/>
    <w:rsid w:val="00407819"/>
    <w:rsid w:val="00410BC1"/>
    <w:rsid w:val="004111F5"/>
    <w:rsid w:val="004122F1"/>
    <w:rsid w:val="00412351"/>
    <w:rsid w:val="004135C0"/>
    <w:rsid w:val="00413933"/>
    <w:rsid w:val="00414624"/>
    <w:rsid w:val="004148B9"/>
    <w:rsid w:val="00415FA8"/>
    <w:rsid w:val="0041735D"/>
    <w:rsid w:val="004174DF"/>
    <w:rsid w:val="004202BD"/>
    <w:rsid w:val="00420673"/>
    <w:rsid w:val="00423B9E"/>
    <w:rsid w:val="004241E1"/>
    <w:rsid w:val="00424B61"/>
    <w:rsid w:val="004270B9"/>
    <w:rsid w:val="0042765E"/>
    <w:rsid w:val="00430288"/>
    <w:rsid w:val="0043174B"/>
    <w:rsid w:val="00431794"/>
    <w:rsid w:val="004318D2"/>
    <w:rsid w:val="004323BC"/>
    <w:rsid w:val="00433569"/>
    <w:rsid w:val="00433736"/>
    <w:rsid w:val="0043391D"/>
    <w:rsid w:val="00434935"/>
    <w:rsid w:val="00434C74"/>
    <w:rsid w:val="00434E17"/>
    <w:rsid w:val="00434F58"/>
    <w:rsid w:val="0043553D"/>
    <w:rsid w:val="00435FAA"/>
    <w:rsid w:val="0043613D"/>
    <w:rsid w:val="00437307"/>
    <w:rsid w:val="0043767F"/>
    <w:rsid w:val="00437BBB"/>
    <w:rsid w:val="00441300"/>
    <w:rsid w:val="00441FCF"/>
    <w:rsid w:val="00442052"/>
    <w:rsid w:val="0044230E"/>
    <w:rsid w:val="00442944"/>
    <w:rsid w:val="0044392A"/>
    <w:rsid w:val="0044414D"/>
    <w:rsid w:val="00444233"/>
    <w:rsid w:val="004460C2"/>
    <w:rsid w:val="00446508"/>
    <w:rsid w:val="004471CA"/>
    <w:rsid w:val="00447259"/>
    <w:rsid w:val="004474E6"/>
    <w:rsid w:val="0044790C"/>
    <w:rsid w:val="00450B8A"/>
    <w:rsid w:val="0045178E"/>
    <w:rsid w:val="00451D7B"/>
    <w:rsid w:val="004538F3"/>
    <w:rsid w:val="00453CFB"/>
    <w:rsid w:val="00453E5E"/>
    <w:rsid w:val="004540DB"/>
    <w:rsid w:val="00454393"/>
    <w:rsid w:val="004557E7"/>
    <w:rsid w:val="00455B9D"/>
    <w:rsid w:val="00455BC0"/>
    <w:rsid w:val="00460C85"/>
    <w:rsid w:val="00461DDD"/>
    <w:rsid w:val="0046239F"/>
    <w:rsid w:val="00462788"/>
    <w:rsid w:val="004634F5"/>
    <w:rsid w:val="004635D7"/>
    <w:rsid w:val="00463873"/>
    <w:rsid w:val="00464A04"/>
    <w:rsid w:val="00465848"/>
    <w:rsid w:val="00466253"/>
    <w:rsid w:val="004662AA"/>
    <w:rsid w:val="00470678"/>
    <w:rsid w:val="004719FE"/>
    <w:rsid w:val="00473E25"/>
    <w:rsid w:val="00477163"/>
    <w:rsid w:val="00480AB8"/>
    <w:rsid w:val="00481689"/>
    <w:rsid w:val="00481A1A"/>
    <w:rsid w:val="00482AA7"/>
    <w:rsid w:val="004830E8"/>
    <w:rsid w:val="0048468C"/>
    <w:rsid w:val="0048498D"/>
    <w:rsid w:val="00484E1D"/>
    <w:rsid w:val="00484FC6"/>
    <w:rsid w:val="004852BE"/>
    <w:rsid w:val="004864BE"/>
    <w:rsid w:val="00486A94"/>
    <w:rsid w:val="00487469"/>
    <w:rsid w:val="004877A7"/>
    <w:rsid w:val="00487D4E"/>
    <w:rsid w:val="004900F9"/>
    <w:rsid w:val="00490351"/>
    <w:rsid w:val="004905FF"/>
    <w:rsid w:val="00490B35"/>
    <w:rsid w:val="0049177C"/>
    <w:rsid w:val="00491BB0"/>
    <w:rsid w:val="00492BF6"/>
    <w:rsid w:val="00493747"/>
    <w:rsid w:val="004939D5"/>
    <w:rsid w:val="00493D3C"/>
    <w:rsid w:val="00493E70"/>
    <w:rsid w:val="00494CD7"/>
    <w:rsid w:val="00495680"/>
    <w:rsid w:val="00497232"/>
    <w:rsid w:val="00497FB1"/>
    <w:rsid w:val="004A0FA7"/>
    <w:rsid w:val="004A1065"/>
    <w:rsid w:val="004A14E0"/>
    <w:rsid w:val="004A2151"/>
    <w:rsid w:val="004A2B20"/>
    <w:rsid w:val="004A2C69"/>
    <w:rsid w:val="004A2CA0"/>
    <w:rsid w:val="004A357A"/>
    <w:rsid w:val="004A3AE5"/>
    <w:rsid w:val="004A5A5B"/>
    <w:rsid w:val="004A5C96"/>
    <w:rsid w:val="004A7AAF"/>
    <w:rsid w:val="004B0FEB"/>
    <w:rsid w:val="004B1D2A"/>
    <w:rsid w:val="004B2BBF"/>
    <w:rsid w:val="004B2D3D"/>
    <w:rsid w:val="004B34FF"/>
    <w:rsid w:val="004B3671"/>
    <w:rsid w:val="004B379A"/>
    <w:rsid w:val="004B45C0"/>
    <w:rsid w:val="004B4F25"/>
    <w:rsid w:val="004B6212"/>
    <w:rsid w:val="004C0D39"/>
    <w:rsid w:val="004C121E"/>
    <w:rsid w:val="004C1236"/>
    <w:rsid w:val="004C1894"/>
    <w:rsid w:val="004C196E"/>
    <w:rsid w:val="004C24C8"/>
    <w:rsid w:val="004C3DEB"/>
    <w:rsid w:val="004C45EC"/>
    <w:rsid w:val="004C5703"/>
    <w:rsid w:val="004C5E7B"/>
    <w:rsid w:val="004D1440"/>
    <w:rsid w:val="004D2575"/>
    <w:rsid w:val="004D26DF"/>
    <w:rsid w:val="004D28AD"/>
    <w:rsid w:val="004D2FD5"/>
    <w:rsid w:val="004D395C"/>
    <w:rsid w:val="004D3EEE"/>
    <w:rsid w:val="004D4B48"/>
    <w:rsid w:val="004D53BF"/>
    <w:rsid w:val="004D592E"/>
    <w:rsid w:val="004D72BE"/>
    <w:rsid w:val="004E0520"/>
    <w:rsid w:val="004E0952"/>
    <w:rsid w:val="004E1C9D"/>
    <w:rsid w:val="004E38A6"/>
    <w:rsid w:val="004E3B7D"/>
    <w:rsid w:val="004E3E53"/>
    <w:rsid w:val="004E41DC"/>
    <w:rsid w:val="004E47A5"/>
    <w:rsid w:val="004E47E8"/>
    <w:rsid w:val="004E6440"/>
    <w:rsid w:val="004F0DF2"/>
    <w:rsid w:val="004F0F1D"/>
    <w:rsid w:val="004F1B71"/>
    <w:rsid w:val="004F221E"/>
    <w:rsid w:val="004F252B"/>
    <w:rsid w:val="004F51E0"/>
    <w:rsid w:val="004F54C9"/>
    <w:rsid w:val="004F5647"/>
    <w:rsid w:val="004F5809"/>
    <w:rsid w:val="004F5CCC"/>
    <w:rsid w:val="004F68C4"/>
    <w:rsid w:val="004F7359"/>
    <w:rsid w:val="00500664"/>
    <w:rsid w:val="00501491"/>
    <w:rsid w:val="00502AD9"/>
    <w:rsid w:val="00503286"/>
    <w:rsid w:val="005042F6"/>
    <w:rsid w:val="005044B2"/>
    <w:rsid w:val="005056B1"/>
    <w:rsid w:val="00506E8B"/>
    <w:rsid w:val="0050708C"/>
    <w:rsid w:val="00507682"/>
    <w:rsid w:val="00510455"/>
    <w:rsid w:val="005105DF"/>
    <w:rsid w:val="0051067B"/>
    <w:rsid w:val="0051088C"/>
    <w:rsid w:val="00510E41"/>
    <w:rsid w:val="005114DC"/>
    <w:rsid w:val="00513C6C"/>
    <w:rsid w:val="00514F35"/>
    <w:rsid w:val="00514F5C"/>
    <w:rsid w:val="00516D6E"/>
    <w:rsid w:val="00517479"/>
    <w:rsid w:val="00517B6F"/>
    <w:rsid w:val="00517CC0"/>
    <w:rsid w:val="005200C8"/>
    <w:rsid w:val="00521DA7"/>
    <w:rsid w:val="00521E4E"/>
    <w:rsid w:val="005228FE"/>
    <w:rsid w:val="00523A4A"/>
    <w:rsid w:val="0052447B"/>
    <w:rsid w:val="00526F26"/>
    <w:rsid w:val="00530691"/>
    <w:rsid w:val="00530783"/>
    <w:rsid w:val="00531092"/>
    <w:rsid w:val="00531436"/>
    <w:rsid w:val="00531F08"/>
    <w:rsid w:val="00532801"/>
    <w:rsid w:val="00533425"/>
    <w:rsid w:val="00533849"/>
    <w:rsid w:val="00533EEB"/>
    <w:rsid w:val="00534421"/>
    <w:rsid w:val="00536C53"/>
    <w:rsid w:val="005379DD"/>
    <w:rsid w:val="0054073A"/>
    <w:rsid w:val="00540986"/>
    <w:rsid w:val="00540A25"/>
    <w:rsid w:val="005439F6"/>
    <w:rsid w:val="00543BDC"/>
    <w:rsid w:val="00545371"/>
    <w:rsid w:val="00545B1D"/>
    <w:rsid w:val="005464CF"/>
    <w:rsid w:val="00546C6A"/>
    <w:rsid w:val="0055092A"/>
    <w:rsid w:val="00551218"/>
    <w:rsid w:val="00551A6D"/>
    <w:rsid w:val="005523F2"/>
    <w:rsid w:val="005529A5"/>
    <w:rsid w:val="00552D13"/>
    <w:rsid w:val="00552D7C"/>
    <w:rsid w:val="005530EB"/>
    <w:rsid w:val="005538B6"/>
    <w:rsid w:val="00553C57"/>
    <w:rsid w:val="00554672"/>
    <w:rsid w:val="0055485D"/>
    <w:rsid w:val="0055500D"/>
    <w:rsid w:val="0055529B"/>
    <w:rsid w:val="00556BBF"/>
    <w:rsid w:val="00557026"/>
    <w:rsid w:val="0055786B"/>
    <w:rsid w:val="00557FCE"/>
    <w:rsid w:val="00560F02"/>
    <w:rsid w:val="00562041"/>
    <w:rsid w:val="00562B6E"/>
    <w:rsid w:val="00563767"/>
    <w:rsid w:val="00563C90"/>
    <w:rsid w:val="00564683"/>
    <w:rsid w:val="00565672"/>
    <w:rsid w:val="00566385"/>
    <w:rsid w:val="0056644F"/>
    <w:rsid w:val="00566587"/>
    <w:rsid w:val="00566A5F"/>
    <w:rsid w:val="00566DC5"/>
    <w:rsid w:val="005674CB"/>
    <w:rsid w:val="0056770C"/>
    <w:rsid w:val="00567890"/>
    <w:rsid w:val="00567AC3"/>
    <w:rsid w:val="00567F8F"/>
    <w:rsid w:val="00570436"/>
    <w:rsid w:val="005704AA"/>
    <w:rsid w:val="00571248"/>
    <w:rsid w:val="0057187A"/>
    <w:rsid w:val="005726EE"/>
    <w:rsid w:val="005730D7"/>
    <w:rsid w:val="00573717"/>
    <w:rsid w:val="00574315"/>
    <w:rsid w:val="0057552A"/>
    <w:rsid w:val="00576110"/>
    <w:rsid w:val="00577183"/>
    <w:rsid w:val="00577230"/>
    <w:rsid w:val="00580478"/>
    <w:rsid w:val="00580DF2"/>
    <w:rsid w:val="00581A05"/>
    <w:rsid w:val="00584076"/>
    <w:rsid w:val="005844D7"/>
    <w:rsid w:val="005845A8"/>
    <w:rsid w:val="005846DA"/>
    <w:rsid w:val="00585276"/>
    <w:rsid w:val="00585A41"/>
    <w:rsid w:val="00587573"/>
    <w:rsid w:val="00590393"/>
    <w:rsid w:val="00590DAF"/>
    <w:rsid w:val="005913F8"/>
    <w:rsid w:val="005918C1"/>
    <w:rsid w:val="00591C79"/>
    <w:rsid w:val="005933E3"/>
    <w:rsid w:val="00593742"/>
    <w:rsid w:val="00594A1B"/>
    <w:rsid w:val="00594FBA"/>
    <w:rsid w:val="00596519"/>
    <w:rsid w:val="005976D5"/>
    <w:rsid w:val="005977CD"/>
    <w:rsid w:val="005A084E"/>
    <w:rsid w:val="005A1B3D"/>
    <w:rsid w:val="005A2A2A"/>
    <w:rsid w:val="005A368C"/>
    <w:rsid w:val="005A37DA"/>
    <w:rsid w:val="005A4149"/>
    <w:rsid w:val="005A44AC"/>
    <w:rsid w:val="005A5034"/>
    <w:rsid w:val="005A5574"/>
    <w:rsid w:val="005A725C"/>
    <w:rsid w:val="005B1296"/>
    <w:rsid w:val="005B24D4"/>
    <w:rsid w:val="005B3D85"/>
    <w:rsid w:val="005B4006"/>
    <w:rsid w:val="005B41BF"/>
    <w:rsid w:val="005B44A4"/>
    <w:rsid w:val="005B466E"/>
    <w:rsid w:val="005B4800"/>
    <w:rsid w:val="005B56B9"/>
    <w:rsid w:val="005B6E1A"/>
    <w:rsid w:val="005B6F76"/>
    <w:rsid w:val="005B7302"/>
    <w:rsid w:val="005B7640"/>
    <w:rsid w:val="005B7662"/>
    <w:rsid w:val="005C0A44"/>
    <w:rsid w:val="005C3768"/>
    <w:rsid w:val="005C5BA3"/>
    <w:rsid w:val="005C6993"/>
    <w:rsid w:val="005C77FE"/>
    <w:rsid w:val="005D00EF"/>
    <w:rsid w:val="005D0149"/>
    <w:rsid w:val="005D0371"/>
    <w:rsid w:val="005D0587"/>
    <w:rsid w:val="005D0821"/>
    <w:rsid w:val="005D0A4D"/>
    <w:rsid w:val="005D0B15"/>
    <w:rsid w:val="005D0EC1"/>
    <w:rsid w:val="005D1283"/>
    <w:rsid w:val="005D1C78"/>
    <w:rsid w:val="005D2D70"/>
    <w:rsid w:val="005D311B"/>
    <w:rsid w:val="005D3954"/>
    <w:rsid w:val="005D4676"/>
    <w:rsid w:val="005D4751"/>
    <w:rsid w:val="005D4884"/>
    <w:rsid w:val="005D542F"/>
    <w:rsid w:val="005D55E7"/>
    <w:rsid w:val="005D66F8"/>
    <w:rsid w:val="005D721A"/>
    <w:rsid w:val="005D76D8"/>
    <w:rsid w:val="005E0D6B"/>
    <w:rsid w:val="005E1175"/>
    <w:rsid w:val="005E16CD"/>
    <w:rsid w:val="005E17D3"/>
    <w:rsid w:val="005E18D8"/>
    <w:rsid w:val="005E5F5D"/>
    <w:rsid w:val="005E7640"/>
    <w:rsid w:val="005E7893"/>
    <w:rsid w:val="005E7A5B"/>
    <w:rsid w:val="005F04B0"/>
    <w:rsid w:val="005F094F"/>
    <w:rsid w:val="005F0B5B"/>
    <w:rsid w:val="005F2210"/>
    <w:rsid w:val="005F2D86"/>
    <w:rsid w:val="005F2DC2"/>
    <w:rsid w:val="005F30C3"/>
    <w:rsid w:val="005F328F"/>
    <w:rsid w:val="005F3BEC"/>
    <w:rsid w:val="005F48D5"/>
    <w:rsid w:val="005F55D1"/>
    <w:rsid w:val="005F790F"/>
    <w:rsid w:val="005F7B1B"/>
    <w:rsid w:val="005F7EE0"/>
    <w:rsid w:val="006000B6"/>
    <w:rsid w:val="00600C3F"/>
    <w:rsid w:val="00601351"/>
    <w:rsid w:val="006016F8"/>
    <w:rsid w:val="00602280"/>
    <w:rsid w:val="00602E2B"/>
    <w:rsid w:val="00602EEC"/>
    <w:rsid w:val="006032CA"/>
    <w:rsid w:val="00603CC3"/>
    <w:rsid w:val="00605838"/>
    <w:rsid w:val="00605C48"/>
    <w:rsid w:val="00606763"/>
    <w:rsid w:val="006113DA"/>
    <w:rsid w:val="0061347A"/>
    <w:rsid w:val="00613B1A"/>
    <w:rsid w:val="00613B8F"/>
    <w:rsid w:val="006144DB"/>
    <w:rsid w:val="00614EF0"/>
    <w:rsid w:val="00615338"/>
    <w:rsid w:val="00615CAF"/>
    <w:rsid w:val="0061614E"/>
    <w:rsid w:val="00616BB9"/>
    <w:rsid w:val="0062055E"/>
    <w:rsid w:val="00621D42"/>
    <w:rsid w:val="00624D2C"/>
    <w:rsid w:val="00625D7A"/>
    <w:rsid w:val="006261A7"/>
    <w:rsid w:val="00630B20"/>
    <w:rsid w:val="00631604"/>
    <w:rsid w:val="00632460"/>
    <w:rsid w:val="0063265F"/>
    <w:rsid w:val="00632A59"/>
    <w:rsid w:val="00634054"/>
    <w:rsid w:val="006343C0"/>
    <w:rsid w:val="006358AA"/>
    <w:rsid w:val="00636AF3"/>
    <w:rsid w:val="0063762B"/>
    <w:rsid w:val="00641641"/>
    <w:rsid w:val="00641E7B"/>
    <w:rsid w:val="0064306A"/>
    <w:rsid w:val="00643211"/>
    <w:rsid w:val="006447A2"/>
    <w:rsid w:val="00644BDB"/>
    <w:rsid w:val="00644E63"/>
    <w:rsid w:val="00645252"/>
    <w:rsid w:val="00645380"/>
    <w:rsid w:val="00645869"/>
    <w:rsid w:val="00646D10"/>
    <w:rsid w:val="006501D6"/>
    <w:rsid w:val="00651494"/>
    <w:rsid w:val="00652195"/>
    <w:rsid w:val="0065295C"/>
    <w:rsid w:val="00652ED0"/>
    <w:rsid w:val="00653EEB"/>
    <w:rsid w:val="0065429A"/>
    <w:rsid w:val="00654F61"/>
    <w:rsid w:val="0065551F"/>
    <w:rsid w:val="00655F5F"/>
    <w:rsid w:val="00656738"/>
    <w:rsid w:val="006568ED"/>
    <w:rsid w:val="00656DAF"/>
    <w:rsid w:val="00657194"/>
    <w:rsid w:val="00657FE3"/>
    <w:rsid w:val="00660DC6"/>
    <w:rsid w:val="00662692"/>
    <w:rsid w:val="00662D0A"/>
    <w:rsid w:val="00663DA8"/>
    <w:rsid w:val="00664101"/>
    <w:rsid w:val="006646C6"/>
    <w:rsid w:val="00664A19"/>
    <w:rsid w:val="00665E45"/>
    <w:rsid w:val="00666432"/>
    <w:rsid w:val="0066710C"/>
    <w:rsid w:val="0067091F"/>
    <w:rsid w:val="006716B6"/>
    <w:rsid w:val="00671D6A"/>
    <w:rsid w:val="00672071"/>
    <w:rsid w:val="00672335"/>
    <w:rsid w:val="006724CE"/>
    <w:rsid w:val="00672DFC"/>
    <w:rsid w:val="006753F7"/>
    <w:rsid w:val="00676424"/>
    <w:rsid w:val="0067758C"/>
    <w:rsid w:val="00680926"/>
    <w:rsid w:val="00680B9F"/>
    <w:rsid w:val="00680D1E"/>
    <w:rsid w:val="00680FA9"/>
    <w:rsid w:val="006821B9"/>
    <w:rsid w:val="006824EF"/>
    <w:rsid w:val="00683B4B"/>
    <w:rsid w:val="0068554E"/>
    <w:rsid w:val="00686023"/>
    <w:rsid w:val="00686177"/>
    <w:rsid w:val="006871F9"/>
    <w:rsid w:val="006873C3"/>
    <w:rsid w:val="00687F33"/>
    <w:rsid w:val="006928DB"/>
    <w:rsid w:val="00692FCA"/>
    <w:rsid w:val="00693DC0"/>
    <w:rsid w:val="006947E6"/>
    <w:rsid w:val="00694C5E"/>
    <w:rsid w:val="00695124"/>
    <w:rsid w:val="00695A34"/>
    <w:rsid w:val="00695AA6"/>
    <w:rsid w:val="00696155"/>
    <w:rsid w:val="00696368"/>
    <w:rsid w:val="0069697C"/>
    <w:rsid w:val="006A13FC"/>
    <w:rsid w:val="006A14B7"/>
    <w:rsid w:val="006A2CB8"/>
    <w:rsid w:val="006A2EDA"/>
    <w:rsid w:val="006A5BA4"/>
    <w:rsid w:val="006A5D8D"/>
    <w:rsid w:val="006A711B"/>
    <w:rsid w:val="006A7B37"/>
    <w:rsid w:val="006B11AA"/>
    <w:rsid w:val="006B1926"/>
    <w:rsid w:val="006B255D"/>
    <w:rsid w:val="006B34A5"/>
    <w:rsid w:val="006B45EA"/>
    <w:rsid w:val="006B4967"/>
    <w:rsid w:val="006B5199"/>
    <w:rsid w:val="006B6AFD"/>
    <w:rsid w:val="006B6E68"/>
    <w:rsid w:val="006C0A43"/>
    <w:rsid w:val="006C1DC3"/>
    <w:rsid w:val="006C2527"/>
    <w:rsid w:val="006C28E5"/>
    <w:rsid w:val="006C2D07"/>
    <w:rsid w:val="006C2EAC"/>
    <w:rsid w:val="006C36EB"/>
    <w:rsid w:val="006C3C9A"/>
    <w:rsid w:val="006C3D72"/>
    <w:rsid w:val="006C52E0"/>
    <w:rsid w:val="006C578B"/>
    <w:rsid w:val="006C6D1D"/>
    <w:rsid w:val="006C7A92"/>
    <w:rsid w:val="006D1398"/>
    <w:rsid w:val="006D1985"/>
    <w:rsid w:val="006D1CD3"/>
    <w:rsid w:val="006D2217"/>
    <w:rsid w:val="006D2EC4"/>
    <w:rsid w:val="006D3990"/>
    <w:rsid w:val="006D3D74"/>
    <w:rsid w:val="006D4580"/>
    <w:rsid w:val="006D624C"/>
    <w:rsid w:val="006E112B"/>
    <w:rsid w:val="006E1641"/>
    <w:rsid w:val="006E174D"/>
    <w:rsid w:val="006E1899"/>
    <w:rsid w:val="006E2768"/>
    <w:rsid w:val="006E283E"/>
    <w:rsid w:val="006E29E3"/>
    <w:rsid w:val="006E3B26"/>
    <w:rsid w:val="006E44AC"/>
    <w:rsid w:val="006E44D7"/>
    <w:rsid w:val="006E46A8"/>
    <w:rsid w:val="006E4CEC"/>
    <w:rsid w:val="006E5E5F"/>
    <w:rsid w:val="006E6B7E"/>
    <w:rsid w:val="006F1049"/>
    <w:rsid w:val="006F108F"/>
    <w:rsid w:val="006F11F1"/>
    <w:rsid w:val="006F32EC"/>
    <w:rsid w:val="006F4691"/>
    <w:rsid w:val="006F5000"/>
    <w:rsid w:val="006F75E5"/>
    <w:rsid w:val="006F7763"/>
    <w:rsid w:val="006F7E72"/>
    <w:rsid w:val="00702CC6"/>
    <w:rsid w:val="00703253"/>
    <w:rsid w:val="007036BE"/>
    <w:rsid w:val="007038F8"/>
    <w:rsid w:val="00703990"/>
    <w:rsid w:val="0070400A"/>
    <w:rsid w:val="0070410F"/>
    <w:rsid w:val="00704774"/>
    <w:rsid w:val="00704CAA"/>
    <w:rsid w:val="00711D69"/>
    <w:rsid w:val="007126FE"/>
    <w:rsid w:val="00712736"/>
    <w:rsid w:val="007127DA"/>
    <w:rsid w:val="007135CE"/>
    <w:rsid w:val="007139B4"/>
    <w:rsid w:val="00713C7D"/>
    <w:rsid w:val="0071446D"/>
    <w:rsid w:val="00714A30"/>
    <w:rsid w:val="00714CDC"/>
    <w:rsid w:val="007153C3"/>
    <w:rsid w:val="0071573C"/>
    <w:rsid w:val="007160C5"/>
    <w:rsid w:val="007165C7"/>
    <w:rsid w:val="00716E4F"/>
    <w:rsid w:val="0071703D"/>
    <w:rsid w:val="00722DFB"/>
    <w:rsid w:val="00724EAB"/>
    <w:rsid w:val="00725218"/>
    <w:rsid w:val="00725439"/>
    <w:rsid w:val="0072556B"/>
    <w:rsid w:val="00725D47"/>
    <w:rsid w:val="007267D8"/>
    <w:rsid w:val="00726FA9"/>
    <w:rsid w:val="00727D2A"/>
    <w:rsid w:val="00727F6F"/>
    <w:rsid w:val="007300D5"/>
    <w:rsid w:val="00730BB1"/>
    <w:rsid w:val="007312DF"/>
    <w:rsid w:val="007318AE"/>
    <w:rsid w:val="00733486"/>
    <w:rsid w:val="00734659"/>
    <w:rsid w:val="00734D90"/>
    <w:rsid w:val="00735856"/>
    <w:rsid w:val="00735EE8"/>
    <w:rsid w:val="00736133"/>
    <w:rsid w:val="0073740A"/>
    <w:rsid w:val="00737C43"/>
    <w:rsid w:val="00737E92"/>
    <w:rsid w:val="00741F78"/>
    <w:rsid w:val="007433CD"/>
    <w:rsid w:val="00743A25"/>
    <w:rsid w:val="00743BF9"/>
    <w:rsid w:val="00743C4C"/>
    <w:rsid w:val="00743FF0"/>
    <w:rsid w:val="007443CB"/>
    <w:rsid w:val="007447BA"/>
    <w:rsid w:val="00744A75"/>
    <w:rsid w:val="00745B56"/>
    <w:rsid w:val="0074643B"/>
    <w:rsid w:val="00746EB0"/>
    <w:rsid w:val="00747049"/>
    <w:rsid w:val="00752285"/>
    <w:rsid w:val="00752FEA"/>
    <w:rsid w:val="00753839"/>
    <w:rsid w:val="00754D1E"/>
    <w:rsid w:val="007552E6"/>
    <w:rsid w:val="00755CFD"/>
    <w:rsid w:val="00755DBB"/>
    <w:rsid w:val="00756067"/>
    <w:rsid w:val="007605C0"/>
    <w:rsid w:val="00761936"/>
    <w:rsid w:val="00762256"/>
    <w:rsid w:val="00762396"/>
    <w:rsid w:val="00764634"/>
    <w:rsid w:val="00766615"/>
    <w:rsid w:val="00767F03"/>
    <w:rsid w:val="00770091"/>
    <w:rsid w:val="00770F79"/>
    <w:rsid w:val="00771C39"/>
    <w:rsid w:val="00771E7F"/>
    <w:rsid w:val="00772640"/>
    <w:rsid w:val="00774D15"/>
    <w:rsid w:val="00775622"/>
    <w:rsid w:val="00775C31"/>
    <w:rsid w:val="00775CA1"/>
    <w:rsid w:val="00777541"/>
    <w:rsid w:val="0077788A"/>
    <w:rsid w:val="0078005C"/>
    <w:rsid w:val="0078076A"/>
    <w:rsid w:val="00780AB7"/>
    <w:rsid w:val="00781DB3"/>
    <w:rsid w:val="00781ECB"/>
    <w:rsid w:val="00782707"/>
    <w:rsid w:val="0078312F"/>
    <w:rsid w:val="0078314D"/>
    <w:rsid w:val="00784494"/>
    <w:rsid w:val="00784926"/>
    <w:rsid w:val="0078669A"/>
    <w:rsid w:val="00786E1C"/>
    <w:rsid w:val="00790B10"/>
    <w:rsid w:val="007913AE"/>
    <w:rsid w:val="0079160D"/>
    <w:rsid w:val="00791894"/>
    <w:rsid w:val="007919E1"/>
    <w:rsid w:val="0079350C"/>
    <w:rsid w:val="00793826"/>
    <w:rsid w:val="0079398F"/>
    <w:rsid w:val="007939C8"/>
    <w:rsid w:val="00793FC7"/>
    <w:rsid w:val="00795A51"/>
    <w:rsid w:val="0079619B"/>
    <w:rsid w:val="00796397"/>
    <w:rsid w:val="00796930"/>
    <w:rsid w:val="00796A53"/>
    <w:rsid w:val="00796DEB"/>
    <w:rsid w:val="00797149"/>
    <w:rsid w:val="007A166E"/>
    <w:rsid w:val="007A20C5"/>
    <w:rsid w:val="007A22B1"/>
    <w:rsid w:val="007A2F59"/>
    <w:rsid w:val="007A32C2"/>
    <w:rsid w:val="007A3625"/>
    <w:rsid w:val="007A61AC"/>
    <w:rsid w:val="007A6443"/>
    <w:rsid w:val="007A6CD4"/>
    <w:rsid w:val="007A7348"/>
    <w:rsid w:val="007A74EA"/>
    <w:rsid w:val="007A7891"/>
    <w:rsid w:val="007B21DF"/>
    <w:rsid w:val="007B2B80"/>
    <w:rsid w:val="007B460A"/>
    <w:rsid w:val="007B4AFD"/>
    <w:rsid w:val="007B50FF"/>
    <w:rsid w:val="007B539C"/>
    <w:rsid w:val="007B6083"/>
    <w:rsid w:val="007B6503"/>
    <w:rsid w:val="007B72C2"/>
    <w:rsid w:val="007B7907"/>
    <w:rsid w:val="007B7C32"/>
    <w:rsid w:val="007C0CCE"/>
    <w:rsid w:val="007C118F"/>
    <w:rsid w:val="007C11A7"/>
    <w:rsid w:val="007C1FFD"/>
    <w:rsid w:val="007C249E"/>
    <w:rsid w:val="007C4B91"/>
    <w:rsid w:val="007C61DA"/>
    <w:rsid w:val="007C7B10"/>
    <w:rsid w:val="007D0E9A"/>
    <w:rsid w:val="007D20A7"/>
    <w:rsid w:val="007D326D"/>
    <w:rsid w:val="007D40B6"/>
    <w:rsid w:val="007D5258"/>
    <w:rsid w:val="007D5E89"/>
    <w:rsid w:val="007D74C9"/>
    <w:rsid w:val="007E0722"/>
    <w:rsid w:val="007E0FCB"/>
    <w:rsid w:val="007E1691"/>
    <w:rsid w:val="007E2C6B"/>
    <w:rsid w:val="007E3F2A"/>
    <w:rsid w:val="007E46EA"/>
    <w:rsid w:val="007E4AF7"/>
    <w:rsid w:val="007E6113"/>
    <w:rsid w:val="007E6248"/>
    <w:rsid w:val="007E6711"/>
    <w:rsid w:val="007F064B"/>
    <w:rsid w:val="007F1114"/>
    <w:rsid w:val="007F186D"/>
    <w:rsid w:val="007F1F82"/>
    <w:rsid w:val="007F3791"/>
    <w:rsid w:val="007F386D"/>
    <w:rsid w:val="007F5769"/>
    <w:rsid w:val="007F595A"/>
    <w:rsid w:val="007F61CB"/>
    <w:rsid w:val="007F6EE7"/>
    <w:rsid w:val="00800944"/>
    <w:rsid w:val="00802C01"/>
    <w:rsid w:val="00804205"/>
    <w:rsid w:val="00804D7F"/>
    <w:rsid w:val="00805732"/>
    <w:rsid w:val="00805AA0"/>
    <w:rsid w:val="00806602"/>
    <w:rsid w:val="00806907"/>
    <w:rsid w:val="00806CA4"/>
    <w:rsid w:val="00806FD4"/>
    <w:rsid w:val="008107EF"/>
    <w:rsid w:val="00810A20"/>
    <w:rsid w:val="008110BF"/>
    <w:rsid w:val="00811609"/>
    <w:rsid w:val="00813AD9"/>
    <w:rsid w:val="0081436B"/>
    <w:rsid w:val="00814ECE"/>
    <w:rsid w:val="00816A12"/>
    <w:rsid w:val="00816AEF"/>
    <w:rsid w:val="008170E1"/>
    <w:rsid w:val="00817BC6"/>
    <w:rsid w:val="00817C2E"/>
    <w:rsid w:val="00820797"/>
    <w:rsid w:val="00820BDC"/>
    <w:rsid w:val="0082122C"/>
    <w:rsid w:val="00821399"/>
    <w:rsid w:val="008213C0"/>
    <w:rsid w:val="00821659"/>
    <w:rsid w:val="00821B67"/>
    <w:rsid w:val="00821F4B"/>
    <w:rsid w:val="008221B2"/>
    <w:rsid w:val="0082242B"/>
    <w:rsid w:val="00822590"/>
    <w:rsid w:val="008242D1"/>
    <w:rsid w:val="00824A06"/>
    <w:rsid w:val="0082621F"/>
    <w:rsid w:val="00826588"/>
    <w:rsid w:val="0082673B"/>
    <w:rsid w:val="00826E45"/>
    <w:rsid w:val="00826FCB"/>
    <w:rsid w:val="00827748"/>
    <w:rsid w:val="00827A7E"/>
    <w:rsid w:val="00827B08"/>
    <w:rsid w:val="00830680"/>
    <w:rsid w:val="0083167F"/>
    <w:rsid w:val="00832BE3"/>
    <w:rsid w:val="008343FD"/>
    <w:rsid w:val="0083569A"/>
    <w:rsid w:val="00836CD7"/>
    <w:rsid w:val="0084005D"/>
    <w:rsid w:val="0084067D"/>
    <w:rsid w:val="0084070D"/>
    <w:rsid w:val="008412F8"/>
    <w:rsid w:val="008415B8"/>
    <w:rsid w:val="008416AB"/>
    <w:rsid w:val="008419ED"/>
    <w:rsid w:val="00842971"/>
    <w:rsid w:val="008435B3"/>
    <w:rsid w:val="00844E69"/>
    <w:rsid w:val="008455AC"/>
    <w:rsid w:val="008455B1"/>
    <w:rsid w:val="00845AB0"/>
    <w:rsid w:val="00845AF3"/>
    <w:rsid w:val="00845EF0"/>
    <w:rsid w:val="00850811"/>
    <w:rsid w:val="008508DE"/>
    <w:rsid w:val="00850A70"/>
    <w:rsid w:val="008521C2"/>
    <w:rsid w:val="00852781"/>
    <w:rsid w:val="0085378C"/>
    <w:rsid w:val="008546C7"/>
    <w:rsid w:val="00855781"/>
    <w:rsid w:val="00857DB8"/>
    <w:rsid w:val="008606E7"/>
    <w:rsid w:val="0086074B"/>
    <w:rsid w:val="00860CCA"/>
    <w:rsid w:val="00860D7D"/>
    <w:rsid w:val="00860EF1"/>
    <w:rsid w:val="00860FE2"/>
    <w:rsid w:val="00861845"/>
    <w:rsid w:val="008621C1"/>
    <w:rsid w:val="008634F7"/>
    <w:rsid w:val="00864760"/>
    <w:rsid w:val="008648D0"/>
    <w:rsid w:val="00864B9D"/>
    <w:rsid w:val="0086634C"/>
    <w:rsid w:val="008667F9"/>
    <w:rsid w:val="00867791"/>
    <w:rsid w:val="00871251"/>
    <w:rsid w:val="008726A6"/>
    <w:rsid w:val="008732E9"/>
    <w:rsid w:val="00873583"/>
    <w:rsid w:val="00875545"/>
    <w:rsid w:val="0087632E"/>
    <w:rsid w:val="00876EDE"/>
    <w:rsid w:val="008776A6"/>
    <w:rsid w:val="008777B6"/>
    <w:rsid w:val="00880C9B"/>
    <w:rsid w:val="00880D13"/>
    <w:rsid w:val="00883823"/>
    <w:rsid w:val="00883BE9"/>
    <w:rsid w:val="00883D1B"/>
    <w:rsid w:val="00884AB8"/>
    <w:rsid w:val="008850A3"/>
    <w:rsid w:val="00886517"/>
    <w:rsid w:val="008865EE"/>
    <w:rsid w:val="00886BFD"/>
    <w:rsid w:val="0088731E"/>
    <w:rsid w:val="00887B08"/>
    <w:rsid w:val="00887B0F"/>
    <w:rsid w:val="00887D67"/>
    <w:rsid w:val="00887F38"/>
    <w:rsid w:val="008916F3"/>
    <w:rsid w:val="008923A2"/>
    <w:rsid w:val="00892AAB"/>
    <w:rsid w:val="00894EF4"/>
    <w:rsid w:val="00894F6E"/>
    <w:rsid w:val="008952FB"/>
    <w:rsid w:val="00895BCB"/>
    <w:rsid w:val="00896307"/>
    <w:rsid w:val="00896ED2"/>
    <w:rsid w:val="00897CBB"/>
    <w:rsid w:val="008A2C98"/>
    <w:rsid w:val="008A37CC"/>
    <w:rsid w:val="008A43F1"/>
    <w:rsid w:val="008A4CDF"/>
    <w:rsid w:val="008A4E4F"/>
    <w:rsid w:val="008A5079"/>
    <w:rsid w:val="008A5734"/>
    <w:rsid w:val="008A5ED6"/>
    <w:rsid w:val="008A6432"/>
    <w:rsid w:val="008A6484"/>
    <w:rsid w:val="008A7F80"/>
    <w:rsid w:val="008B0028"/>
    <w:rsid w:val="008B00AF"/>
    <w:rsid w:val="008B040C"/>
    <w:rsid w:val="008B18B2"/>
    <w:rsid w:val="008B2C50"/>
    <w:rsid w:val="008B3382"/>
    <w:rsid w:val="008B3761"/>
    <w:rsid w:val="008B3B64"/>
    <w:rsid w:val="008B3B83"/>
    <w:rsid w:val="008B4BCA"/>
    <w:rsid w:val="008B52F6"/>
    <w:rsid w:val="008B53A9"/>
    <w:rsid w:val="008B5926"/>
    <w:rsid w:val="008B606D"/>
    <w:rsid w:val="008B63BF"/>
    <w:rsid w:val="008B73C9"/>
    <w:rsid w:val="008B770F"/>
    <w:rsid w:val="008B7D7B"/>
    <w:rsid w:val="008C109F"/>
    <w:rsid w:val="008C18DD"/>
    <w:rsid w:val="008C1E1E"/>
    <w:rsid w:val="008C2C3D"/>
    <w:rsid w:val="008C30FB"/>
    <w:rsid w:val="008C36FE"/>
    <w:rsid w:val="008C3928"/>
    <w:rsid w:val="008C3F29"/>
    <w:rsid w:val="008C4410"/>
    <w:rsid w:val="008C4A0B"/>
    <w:rsid w:val="008C5688"/>
    <w:rsid w:val="008C61E5"/>
    <w:rsid w:val="008C65B7"/>
    <w:rsid w:val="008C7ADB"/>
    <w:rsid w:val="008C7B87"/>
    <w:rsid w:val="008D0FC1"/>
    <w:rsid w:val="008D1233"/>
    <w:rsid w:val="008D1373"/>
    <w:rsid w:val="008D20D6"/>
    <w:rsid w:val="008D229C"/>
    <w:rsid w:val="008D267A"/>
    <w:rsid w:val="008D2D0D"/>
    <w:rsid w:val="008D2FD6"/>
    <w:rsid w:val="008D33DD"/>
    <w:rsid w:val="008D3C55"/>
    <w:rsid w:val="008D42CE"/>
    <w:rsid w:val="008D46A9"/>
    <w:rsid w:val="008D4978"/>
    <w:rsid w:val="008D4DED"/>
    <w:rsid w:val="008D58D9"/>
    <w:rsid w:val="008E1173"/>
    <w:rsid w:val="008E1656"/>
    <w:rsid w:val="008E1B25"/>
    <w:rsid w:val="008E3716"/>
    <w:rsid w:val="008E41FF"/>
    <w:rsid w:val="008E4493"/>
    <w:rsid w:val="008E6CCA"/>
    <w:rsid w:val="008F0893"/>
    <w:rsid w:val="008F305F"/>
    <w:rsid w:val="008F4E71"/>
    <w:rsid w:val="008F5808"/>
    <w:rsid w:val="008F6EC9"/>
    <w:rsid w:val="008F7831"/>
    <w:rsid w:val="008F7E7A"/>
    <w:rsid w:val="009003A3"/>
    <w:rsid w:val="00900570"/>
    <w:rsid w:val="00900B7C"/>
    <w:rsid w:val="009024DD"/>
    <w:rsid w:val="00902E0E"/>
    <w:rsid w:val="00903BB9"/>
    <w:rsid w:val="009046D5"/>
    <w:rsid w:val="00904B82"/>
    <w:rsid w:val="00906BC4"/>
    <w:rsid w:val="00906D7B"/>
    <w:rsid w:val="009074A2"/>
    <w:rsid w:val="009104E2"/>
    <w:rsid w:val="00910C0F"/>
    <w:rsid w:val="00910D16"/>
    <w:rsid w:val="00910F24"/>
    <w:rsid w:val="00913CEF"/>
    <w:rsid w:val="009146C1"/>
    <w:rsid w:val="00914F4E"/>
    <w:rsid w:val="00915260"/>
    <w:rsid w:val="00915363"/>
    <w:rsid w:val="00916D88"/>
    <w:rsid w:val="00917B32"/>
    <w:rsid w:val="00917D22"/>
    <w:rsid w:val="00920534"/>
    <w:rsid w:val="00920C37"/>
    <w:rsid w:val="00921BB4"/>
    <w:rsid w:val="00922B2E"/>
    <w:rsid w:val="00922B93"/>
    <w:rsid w:val="009240B9"/>
    <w:rsid w:val="00924A49"/>
    <w:rsid w:val="009254B4"/>
    <w:rsid w:val="009259D0"/>
    <w:rsid w:val="0092674B"/>
    <w:rsid w:val="0092682E"/>
    <w:rsid w:val="00926C05"/>
    <w:rsid w:val="0092762C"/>
    <w:rsid w:val="00927B07"/>
    <w:rsid w:val="00927D5C"/>
    <w:rsid w:val="00931039"/>
    <w:rsid w:val="00931D19"/>
    <w:rsid w:val="0093226B"/>
    <w:rsid w:val="009331DA"/>
    <w:rsid w:val="00934DA9"/>
    <w:rsid w:val="00934DD3"/>
    <w:rsid w:val="00934E58"/>
    <w:rsid w:val="009350C2"/>
    <w:rsid w:val="00935AC6"/>
    <w:rsid w:val="00936680"/>
    <w:rsid w:val="00936C30"/>
    <w:rsid w:val="00937996"/>
    <w:rsid w:val="00940DAC"/>
    <w:rsid w:val="00941426"/>
    <w:rsid w:val="00943BA7"/>
    <w:rsid w:val="009446CA"/>
    <w:rsid w:val="0094472E"/>
    <w:rsid w:val="00945194"/>
    <w:rsid w:val="00945C13"/>
    <w:rsid w:val="009460BC"/>
    <w:rsid w:val="009464E8"/>
    <w:rsid w:val="009469A9"/>
    <w:rsid w:val="00946A70"/>
    <w:rsid w:val="00947109"/>
    <w:rsid w:val="0095127D"/>
    <w:rsid w:val="00952628"/>
    <w:rsid w:val="009526E7"/>
    <w:rsid w:val="00953CA4"/>
    <w:rsid w:val="00953E27"/>
    <w:rsid w:val="00955246"/>
    <w:rsid w:val="0095593F"/>
    <w:rsid w:val="009607BE"/>
    <w:rsid w:val="00961D55"/>
    <w:rsid w:val="00961DA7"/>
    <w:rsid w:val="0096393E"/>
    <w:rsid w:val="00964559"/>
    <w:rsid w:val="009652A9"/>
    <w:rsid w:val="009660C1"/>
    <w:rsid w:val="00966B11"/>
    <w:rsid w:val="0096737D"/>
    <w:rsid w:val="0097114E"/>
    <w:rsid w:val="009727FD"/>
    <w:rsid w:val="00972D26"/>
    <w:rsid w:val="00972F27"/>
    <w:rsid w:val="00973354"/>
    <w:rsid w:val="009733EC"/>
    <w:rsid w:val="00973762"/>
    <w:rsid w:val="00974132"/>
    <w:rsid w:val="009741B6"/>
    <w:rsid w:val="009747EC"/>
    <w:rsid w:val="00975E95"/>
    <w:rsid w:val="00976C47"/>
    <w:rsid w:val="00976E1E"/>
    <w:rsid w:val="009775B2"/>
    <w:rsid w:val="00980209"/>
    <w:rsid w:val="00981C0D"/>
    <w:rsid w:val="0098220F"/>
    <w:rsid w:val="00982BF5"/>
    <w:rsid w:val="00983194"/>
    <w:rsid w:val="00984813"/>
    <w:rsid w:val="0098499A"/>
    <w:rsid w:val="00984BFC"/>
    <w:rsid w:val="00985423"/>
    <w:rsid w:val="00986246"/>
    <w:rsid w:val="0098737B"/>
    <w:rsid w:val="00987AD5"/>
    <w:rsid w:val="00990D4D"/>
    <w:rsid w:val="00991D30"/>
    <w:rsid w:val="0099479B"/>
    <w:rsid w:val="009949CC"/>
    <w:rsid w:val="00995739"/>
    <w:rsid w:val="00995F3F"/>
    <w:rsid w:val="00996395"/>
    <w:rsid w:val="00997B94"/>
    <w:rsid w:val="009A00BA"/>
    <w:rsid w:val="009A1D0A"/>
    <w:rsid w:val="009A2830"/>
    <w:rsid w:val="009A334F"/>
    <w:rsid w:val="009A4BCC"/>
    <w:rsid w:val="009A5A35"/>
    <w:rsid w:val="009A5F8D"/>
    <w:rsid w:val="009A62C6"/>
    <w:rsid w:val="009A6A35"/>
    <w:rsid w:val="009A7246"/>
    <w:rsid w:val="009A7D70"/>
    <w:rsid w:val="009B04C0"/>
    <w:rsid w:val="009B05EE"/>
    <w:rsid w:val="009B0743"/>
    <w:rsid w:val="009B0DB1"/>
    <w:rsid w:val="009B1B83"/>
    <w:rsid w:val="009B22E5"/>
    <w:rsid w:val="009B4121"/>
    <w:rsid w:val="009B46D9"/>
    <w:rsid w:val="009B5EDE"/>
    <w:rsid w:val="009B6BAE"/>
    <w:rsid w:val="009B7086"/>
    <w:rsid w:val="009B75D6"/>
    <w:rsid w:val="009B7B6A"/>
    <w:rsid w:val="009C016E"/>
    <w:rsid w:val="009C0245"/>
    <w:rsid w:val="009C0D04"/>
    <w:rsid w:val="009C0FFD"/>
    <w:rsid w:val="009C3D9D"/>
    <w:rsid w:val="009C493A"/>
    <w:rsid w:val="009C4E2E"/>
    <w:rsid w:val="009C5678"/>
    <w:rsid w:val="009D05B9"/>
    <w:rsid w:val="009D2B23"/>
    <w:rsid w:val="009D2C7D"/>
    <w:rsid w:val="009D3020"/>
    <w:rsid w:val="009D3CF1"/>
    <w:rsid w:val="009D6220"/>
    <w:rsid w:val="009D6786"/>
    <w:rsid w:val="009D716C"/>
    <w:rsid w:val="009E00A0"/>
    <w:rsid w:val="009E1BE6"/>
    <w:rsid w:val="009E2925"/>
    <w:rsid w:val="009E2E9A"/>
    <w:rsid w:val="009E31D6"/>
    <w:rsid w:val="009E5827"/>
    <w:rsid w:val="009E5D35"/>
    <w:rsid w:val="009E5E8A"/>
    <w:rsid w:val="009E65F0"/>
    <w:rsid w:val="009E71D2"/>
    <w:rsid w:val="009F0DC4"/>
    <w:rsid w:val="009F1607"/>
    <w:rsid w:val="009F1733"/>
    <w:rsid w:val="009F24DC"/>
    <w:rsid w:val="009F28A8"/>
    <w:rsid w:val="009F2B83"/>
    <w:rsid w:val="009F2D10"/>
    <w:rsid w:val="009F362F"/>
    <w:rsid w:val="009F376C"/>
    <w:rsid w:val="009F486A"/>
    <w:rsid w:val="009F5FAE"/>
    <w:rsid w:val="009F6E50"/>
    <w:rsid w:val="009F6ECB"/>
    <w:rsid w:val="00A01088"/>
    <w:rsid w:val="00A017B3"/>
    <w:rsid w:val="00A017B8"/>
    <w:rsid w:val="00A01DAB"/>
    <w:rsid w:val="00A028B4"/>
    <w:rsid w:val="00A0304F"/>
    <w:rsid w:val="00A0325E"/>
    <w:rsid w:val="00A04802"/>
    <w:rsid w:val="00A053D8"/>
    <w:rsid w:val="00A05B7D"/>
    <w:rsid w:val="00A07E8A"/>
    <w:rsid w:val="00A10457"/>
    <w:rsid w:val="00A14073"/>
    <w:rsid w:val="00A154D9"/>
    <w:rsid w:val="00A15A44"/>
    <w:rsid w:val="00A162EB"/>
    <w:rsid w:val="00A17FDA"/>
    <w:rsid w:val="00A2016E"/>
    <w:rsid w:val="00A2079C"/>
    <w:rsid w:val="00A21066"/>
    <w:rsid w:val="00A22FA9"/>
    <w:rsid w:val="00A238E5"/>
    <w:rsid w:val="00A24DDF"/>
    <w:rsid w:val="00A2509C"/>
    <w:rsid w:val="00A261EA"/>
    <w:rsid w:val="00A2726B"/>
    <w:rsid w:val="00A27AED"/>
    <w:rsid w:val="00A301E3"/>
    <w:rsid w:val="00A31196"/>
    <w:rsid w:val="00A31BF1"/>
    <w:rsid w:val="00A31C8E"/>
    <w:rsid w:val="00A31F75"/>
    <w:rsid w:val="00A31F7A"/>
    <w:rsid w:val="00A3278D"/>
    <w:rsid w:val="00A32935"/>
    <w:rsid w:val="00A32C88"/>
    <w:rsid w:val="00A342E1"/>
    <w:rsid w:val="00A345B0"/>
    <w:rsid w:val="00A34BCA"/>
    <w:rsid w:val="00A353EC"/>
    <w:rsid w:val="00A35711"/>
    <w:rsid w:val="00A36EF8"/>
    <w:rsid w:val="00A3784F"/>
    <w:rsid w:val="00A37DC6"/>
    <w:rsid w:val="00A4008D"/>
    <w:rsid w:val="00A40896"/>
    <w:rsid w:val="00A40F7B"/>
    <w:rsid w:val="00A411C0"/>
    <w:rsid w:val="00A44357"/>
    <w:rsid w:val="00A44606"/>
    <w:rsid w:val="00A4466F"/>
    <w:rsid w:val="00A44865"/>
    <w:rsid w:val="00A44D7C"/>
    <w:rsid w:val="00A4588C"/>
    <w:rsid w:val="00A458CF"/>
    <w:rsid w:val="00A45B3E"/>
    <w:rsid w:val="00A46994"/>
    <w:rsid w:val="00A50A4D"/>
    <w:rsid w:val="00A529C2"/>
    <w:rsid w:val="00A52A33"/>
    <w:rsid w:val="00A54838"/>
    <w:rsid w:val="00A54A49"/>
    <w:rsid w:val="00A55754"/>
    <w:rsid w:val="00A55E51"/>
    <w:rsid w:val="00A56A7D"/>
    <w:rsid w:val="00A5705D"/>
    <w:rsid w:val="00A574FA"/>
    <w:rsid w:val="00A57A7B"/>
    <w:rsid w:val="00A57B14"/>
    <w:rsid w:val="00A57FD6"/>
    <w:rsid w:val="00A602B0"/>
    <w:rsid w:val="00A616A3"/>
    <w:rsid w:val="00A61C74"/>
    <w:rsid w:val="00A628F5"/>
    <w:rsid w:val="00A638BA"/>
    <w:rsid w:val="00A64513"/>
    <w:rsid w:val="00A6460B"/>
    <w:rsid w:val="00A64C0A"/>
    <w:rsid w:val="00A656F5"/>
    <w:rsid w:val="00A658A4"/>
    <w:rsid w:val="00A67032"/>
    <w:rsid w:val="00A670EC"/>
    <w:rsid w:val="00A6769F"/>
    <w:rsid w:val="00A717D7"/>
    <w:rsid w:val="00A73AA1"/>
    <w:rsid w:val="00A740CF"/>
    <w:rsid w:val="00A74B4F"/>
    <w:rsid w:val="00A754CB"/>
    <w:rsid w:val="00A755AE"/>
    <w:rsid w:val="00A76485"/>
    <w:rsid w:val="00A767ED"/>
    <w:rsid w:val="00A76924"/>
    <w:rsid w:val="00A76E69"/>
    <w:rsid w:val="00A800CB"/>
    <w:rsid w:val="00A80EAF"/>
    <w:rsid w:val="00A8160B"/>
    <w:rsid w:val="00A81C10"/>
    <w:rsid w:val="00A81D69"/>
    <w:rsid w:val="00A82F2A"/>
    <w:rsid w:val="00A837AE"/>
    <w:rsid w:val="00A83D81"/>
    <w:rsid w:val="00A845E6"/>
    <w:rsid w:val="00A84755"/>
    <w:rsid w:val="00A84B54"/>
    <w:rsid w:val="00A84CFE"/>
    <w:rsid w:val="00A86481"/>
    <w:rsid w:val="00A90817"/>
    <w:rsid w:val="00A91B88"/>
    <w:rsid w:val="00A91D75"/>
    <w:rsid w:val="00A9204E"/>
    <w:rsid w:val="00A9220A"/>
    <w:rsid w:val="00A922DF"/>
    <w:rsid w:val="00A92567"/>
    <w:rsid w:val="00A9299B"/>
    <w:rsid w:val="00A92FB4"/>
    <w:rsid w:val="00A93869"/>
    <w:rsid w:val="00A93939"/>
    <w:rsid w:val="00A941A8"/>
    <w:rsid w:val="00A941A9"/>
    <w:rsid w:val="00A94405"/>
    <w:rsid w:val="00A947E8"/>
    <w:rsid w:val="00A95EA6"/>
    <w:rsid w:val="00A9668B"/>
    <w:rsid w:val="00AA342F"/>
    <w:rsid w:val="00AA3BDF"/>
    <w:rsid w:val="00AA44DD"/>
    <w:rsid w:val="00AA49EF"/>
    <w:rsid w:val="00AA4C5C"/>
    <w:rsid w:val="00AA6881"/>
    <w:rsid w:val="00AA688C"/>
    <w:rsid w:val="00AA6DA7"/>
    <w:rsid w:val="00AA7250"/>
    <w:rsid w:val="00AA7CAD"/>
    <w:rsid w:val="00AB0DEE"/>
    <w:rsid w:val="00AB14AC"/>
    <w:rsid w:val="00AB1586"/>
    <w:rsid w:val="00AB16BB"/>
    <w:rsid w:val="00AB1871"/>
    <w:rsid w:val="00AB1BBB"/>
    <w:rsid w:val="00AB3B32"/>
    <w:rsid w:val="00AB45D2"/>
    <w:rsid w:val="00AB575D"/>
    <w:rsid w:val="00AB5A3A"/>
    <w:rsid w:val="00AB6285"/>
    <w:rsid w:val="00AB75D8"/>
    <w:rsid w:val="00AC1896"/>
    <w:rsid w:val="00AC18D8"/>
    <w:rsid w:val="00AC1BE1"/>
    <w:rsid w:val="00AC1CAA"/>
    <w:rsid w:val="00AC2160"/>
    <w:rsid w:val="00AC2C74"/>
    <w:rsid w:val="00AC3321"/>
    <w:rsid w:val="00AC3E4C"/>
    <w:rsid w:val="00AC40CA"/>
    <w:rsid w:val="00AC46B6"/>
    <w:rsid w:val="00AC5B1C"/>
    <w:rsid w:val="00AC6B4D"/>
    <w:rsid w:val="00AC73D1"/>
    <w:rsid w:val="00AC7E0F"/>
    <w:rsid w:val="00AD0489"/>
    <w:rsid w:val="00AD0E99"/>
    <w:rsid w:val="00AD0F17"/>
    <w:rsid w:val="00AD15A8"/>
    <w:rsid w:val="00AD1DD6"/>
    <w:rsid w:val="00AD22B5"/>
    <w:rsid w:val="00AD2CEA"/>
    <w:rsid w:val="00AD2F3E"/>
    <w:rsid w:val="00AD2F68"/>
    <w:rsid w:val="00AD3428"/>
    <w:rsid w:val="00AD4164"/>
    <w:rsid w:val="00AD47FE"/>
    <w:rsid w:val="00AD4A09"/>
    <w:rsid w:val="00AD4CE3"/>
    <w:rsid w:val="00AD5115"/>
    <w:rsid w:val="00AD5D01"/>
    <w:rsid w:val="00AD635A"/>
    <w:rsid w:val="00AD70DD"/>
    <w:rsid w:val="00AE104D"/>
    <w:rsid w:val="00AE11E2"/>
    <w:rsid w:val="00AE14E7"/>
    <w:rsid w:val="00AE16A4"/>
    <w:rsid w:val="00AE7D6C"/>
    <w:rsid w:val="00AF0606"/>
    <w:rsid w:val="00AF266B"/>
    <w:rsid w:val="00AF2A3A"/>
    <w:rsid w:val="00AF4F63"/>
    <w:rsid w:val="00AF5156"/>
    <w:rsid w:val="00AF5409"/>
    <w:rsid w:val="00AF5883"/>
    <w:rsid w:val="00AF58CF"/>
    <w:rsid w:val="00AF5E9A"/>
    <w:rsid w:val="00AF68FD"/>
    <w:rsid w:val="00AF6C31"/>
    <w:rsid w:val="00AF7012"/>
    <w:rsid w:val="00AF7C0C"/>
    <w:rsid w:val="00AF7D87"/>
    <w:rsid w:val="00B0017A"/>
    <w:rsid w:val="00B00721"/>
    <w:rsid w:val="00B00808"/>
    <w:rsid w:val="00B00FE4"/>
    <w:rsid w:val="00B01E16"/>
    <w:rsid w:val="00B01E68"/>
    <w:rsid w:val="00B0289E"/>
    <w:rsid w:val="00B037E4"/>
    <w:rsid w:val="00B03827"/>
    <w:rsid w:val="00B04C23"/>
    <w:rsid w:val="00B072A3"/>
    <w:rsid w:val="00B07406"/>
    <w:rsid w:val="00B07A10"/>
    <w:rsid w:val="00B07C73"/>
    <w:rsid w:val="00B10246"/>
    <w:rsid w:val="00B1052B"/>
    <w:rsid w:val="00B10B0E"/>
    <w:rsid w:val="00B111AF"/>
    <w:rsid w:val="00B1144E"/>
    <w:rsid w:val="00B11866"/>
    <w:rsid w:val="00B11894"/>
    <w:rsid w:val="00B12079"/>
    <w:rsid w:val="00B12951"/>
    <w:rsid w:val="00B12D69"/>
    <w:rsid w:val="00B12EAA"/>
    <w:rsid w:val="00B13164"/>
    <w:rsid w:val="00B14F67"/>
    <w:rsid w:val="00B15BDE"/>
    <w:rsid w:val="00B160EC"/>
    <w:rsid w:val="00B164A7"/>
    <w:rsid w:val="00B164FF"/>
    <w:rsid w:val="00B16948"/>
    <w:rsid w:val="00B16C54"/>
    <w:rsid w:val="00B16DC4"/>
    <w:rsid w:val="00B172DA"/>
    <w:rsid w:val="00B17999"/>
    <w:rsid w:val="00B2099F"/>
    <w:rsid w:val="00B21A3F"/>
    <w:rsid w:val="00B23080"/>
    <w:rsid w:val="00B230F1"/>
    <w:rsid w:val="00B245C9"/>
    <w:rsid w:val="00B25EE6"/>
    <w:rsid w:val="00B26B30"/>
    <w:rsid w:val="00B26EF4"/>
    <w:rsid w:val="00B26F1A"/>
    <w:rsid w:val="00B26FB0"/>
    <w:rsid w:val="00B27548"/>
    <w:rsid w:val="00B30B76"/>
    <w:rsid w:val="00B31234"/>
    <w:rsid w:val="00B31CCB"/>
    <w:rsid w:val="00B31E73"/>
    <w:rsid w:val="00B323DB"/>
    <w:rsid w:val="00B32679"/>
    <w:rsid w:val="00B32739"/>
    <w:rsid w:val="00B3357F"/>
    <w:rsid w:val="00B341BA"/>
    <w:rsid w:val="00B341BE"/>
    <w:rsid w:val="00B34941"/>
    <w:rsid w:val="00B358EE"/>
    <w:rsid w:val="00B364B4"/>
    <w:rsid w:val="00B36863"/>
    <w:rsid w:val="00B36B21"/>
    <w:rsid w:val="00B36F01"/>
    <w:rsid w:val="00B37193"/>
    <w:rsid w:val="00B376E2"/>
    <w:rsid w:val="00B40037"/>
    <w:rsid w:val="00B4093C"/>
    <w:rsid w:val="00B40991"/>
    <w:rsid w:val="00B40B41"/>
    <w:rsid w:val="00B40E14"/>
    <w:rsid w:val="00B44FC6"/>
    <w:rsid w:val="00B452E0"/>
    <w:rsid w:val="00B45A55"/>
    <w:rsid w:val="00B50C4F"/>
    <w:rsid w:val="00B51319"/>
    <w:rsid w:val="00B539F2"/>
    <w:rsid w:val="00B54290"/>
    <w:rsid w:val="00B54978"/>
    <w:rsid w:val="00B56C84"/>
    <w:rsid w:val="00B57489"/>
    <w:rsid w:val="00B57B87"/>
    <w:rsid w:val="00B608DD"/>
    <w:rsid w:val="00B613E2"/>
    <w:rsid w:val="00B6251B"/>
    <w:rsid w:val="00B629EF"/>
    <w:rsid w:val="00B62E3B"/>
    <w:rsid w:val="00B645DD"/>
    <w:rsid w:val="00B64648"/>
    <w:rsid w:val="00B64D39"/>
    <w:rsid w:val="00B670CE"/>
    <w:rsid w:val="00B677FF"/>
    <w:rsid w:val="00B67C6E"/>
    <w:rsid w:val="00B67EEF"/>
    <w:rsid w:val="00B70718"/>
    <w:rsid w:val="00B72D9B"/>
    <w:rsid w:val="00B72FED"/>
    <w:rsid w:val="00B743E4"/>
    <w:rsid w:val="00B74BCB"/>
    <w:rsid w:val="00B75116"/>
    <w:rsid w:val="00B75366"/>
    <w:rsid w:val="00B7573E"/>
    <w:rsid w:val="00B76E7B"/>
    <w:rsid w:val="00B770B6"/>
    <w:rsid w:val="00B82ACA"/>
    <w:rsid w:val="00B83001"/>
    <w:rsid w:val="00B831F1"/>
    <w:rsid w:val="00B83DF5"/>
    <w:rsid w:val="00B842A4"/>
    <w:rsid w:val="00B84411"/>
    <w:rsid w:val="00B84872"/>
    <w:rsid w:val="00B85957"/>
    <w:rsid w:val="00B859D2"/>
    <w:rsid w:val="00B863DA"/>
    <w:rsid w:val="00B86F45"/>
    <w:rsid w:val="00B87233"/>
    <w:rsid w:val="00B9041F"/>
    <w:rsid w:val="00B90799"/>
    <w:rsid w:val="00B90A1A"/>
    <w:rsid w:val="00B91273"/>
    <w:rsid w:val="00B91D1F"/>
    <w:rsid w:val="00B91E10"/>
    <w:rsid w:val="00B92EC9"/>
    <w:rsid w:val="00B94B0E"/>
    <w:rsid w:val="00B95E63"/>
    <w:rsid w:val="00B95FB3"/>
    <w:rsid w:val="00B969DF"/>
    <w:rsid w:val="00B9773A"/>
    <w:rsid w:val="00B9792B"/>
    <w:rsid w:val="00B979D1"/>
    <w:rsid w:val="00BA0CA0"/>
    <w:rsid w:val="00BA1DA9"/>
    <w:rsid w:val="00BA2540"/>
    <w:rsid w:val="00BA25CC"/>
    <w:rsid w:val="00BA41A8"/>
    <w:rsid w:val="00BA45F7"/>
    <w:rsid w:val="00BA6C98"/>
    <w:rsid w:val="00BA7B5D"/>
    <w:rsid w:val="00BB2580"/>
    <w:rsid w:val="00BB33A0"/>
    <w:rsid w:val="00BB7E79"/>
    <w:rsid w:val="00BC15B0"/>
    <w:rsid w:val="00BC2134"/>
    <w:rsid w:val="00BC2E46"/>
    <w:rsid w:val="00BC3D60"/>
    <w:rsid w:val="00BC412E"/>
    <w:rsid w:val="00BC4717"/>
    <w:rsid w:val="00BC4BC2"/>
    <w:rsid w:val="00BC59B3"/>
    <w:rsid w:val="00BC59E5"/>
    <w:rsid w:val="00BC6AC0"/>
    <w:rsid w:val="00BC6DF5"/>
    <w:rsid w:val="00BD07E5"/>
    <w:rsid w:val="00BD0B9A"/>
    <w:rsid w:val="00BD0CB5"/>
    <w:rsid w:val="00BD1D0A"/>
    <w:rsid w:val="00BD1FF6"/>
    <w:rsid w:val="00BD41A1"/>
    <w:rsid w:val="00BD4273"/>
    <w:rsid w:val="00BD4461"/>
    <w:rsid w:val="00BD5EAA"/>
    <w:rsid w:val="00BD66B3"/>
    <w:rsid w:val="00BD697C"/>
    <w:rsid w:val="00BD6BBB"/>
    <w:rsid w:val="00BD6BF1"/>
    <w:rsid w:val="00BD70A1"/>
    <w:rsid w:val="00BD71AE"/>
    <w:rsid w:val="00BD7B74"/>
    <w:rsid w:val="00BD7CBA"/>
    <w:rsid w:val="00BE01B0"/>
    <w:rsid w:val="00BE0F42"/>
    <w:rsid w:val="00BE12BA"/>
    <w:rsid w:val="00BE1984"/>
    <w:rsid w:val="00BE1C20"/>
    <w:rsid w:val="00BE3296"/>
    <w:rsid w:val="00BE33B8"/>
    <w:rsid w:val="00BE452E"/>
    <w:rsid w:val="00BE572D"/>
    <w:rsid w:val="00BE5832"/>
    <w:rsid w:val="00BE5F06"/>
    <w:rsid w:val="00BE639D"/>
    <w:rsid w:val="00BE64AA"/>
    <w:rsid w:val="00BE6D99"/>
    <w:rsid w:val="00BE71CB"/>
    <w:rsid w:val="00BE7AED"/>
    <w:rsid w:val="00BF058F"/>
    <w:rsid w:val="00BF0780"/>
    <w:rsid w:val="00BF1972"/>
    <w:rsid w:val="00BF1B75"/>
    <w:rsid w:val="00BF2837"/>
    <w:rsid w:val="00BF48CE"/>
    <w:rsid w:val="00BF5673"/>
    <w:rsid w:val="00BF6260"/>
    <w:rsid w:val="00BF6383"/>
    <w:rsid w:val="00BF695C"/>
    <w:rsid w:val="00BF7919"/>
    <w:rsid w:val="00C00364"/>
    <w:rsid w:val="00C00B45"/>
    <w:rsid w:val="00C01864"/>
    <w:rsid w:val="00C02282"/>
    <w:rsid w:val="00C024BE"/>
    <w:rsid w:val="00C030BB"/>
    <w:rsid w:val="00C03227"/>
    <w:rsid w:val="00C03570"/>
    <w:rsid w:val="00C035A8"/>
    <w:rsid w:val="00C0395C"/>
    <w:rsid w:val="00C043C2"/>
    <w:rsid w:val="00C04822"/>
    <w:rsid w:val="00C04836"/>
    <w:rsid w:val="00C0500B"/>
    <w:rsid w:val="00C050FA"/>
    <w:rsid w:val="00C057CB"/>
    <w:rsid w:val="00C05B5D"/>
    <w:rsid w:val="00C06323"/>
    <w:rsid w:val="00C06A42"/>
    <w:rsid w:val="00C06D80"/>
    <w:rsid w:val="00C1124D"/>
    <w:rsid w:val="00C12CBD"/>
    <w:rsid w:val="00C12F31"/>
    <w:rsid w:val="00C1378A"/>
    <w:rsid w:val="00C13B4C"/>
    <w:rsid w:val="00C1448C"/>
    <w:rsid w:val="00C14569"/>
    <w:rsid w:val="00C1462C"/>
    <w:rsid w:val="00C1516F"/>
    <w:rsid w:val="00C15ABA"/>
    <w:rsid w:val="00C15E30"/>
    <w:rsid w:val="00C20001"/>
    <w:rsid w:val="00C20388"/>
    <w:rsid w:val="00C20C8B"/>
    <w:rsid w:val="00C21FA2"/>
    <w:rsid w:val="00C22F64"/>
    <w:rsid w:val="00C23043"/>
    <w:rsid w:val="00C2719B"/>
    <w:rsid w:val="00C27D13"/>
    <w:rsid w:val="00C3042E"/>
    <w:rsid w:val="00C30514"/>
    <w:rsid w:val="00C30BAB"/>
    <w:rsid w:val="00C31ECC"/>
    <w:rsid w:val="00C326D1"/>
    <w:rsid w:val="00C33B86"/>
    <w:rsid w:val="00C3563D"/>
    <w:rsid w:val="00C40337"/>
    <w:rsid w:val="00C408C4"/>
    <w:rsid w:val="00C4113B"/>
    <w:rsid w:val="00C42AFC"/>
    <w:rsid w:val="00C42C3E"/>
    <w:rsid w:val="00C43261"/>
    <w:rsid w:val="00C438B0"/>
    <w:rsid w:val="00C43B5F"/>
    <w:rsid w:val="00C4504B"/>
    <w:rsid w:val="00C45082"/>
    <w:rsid w:val="00C47585"/>
    <w:rsid w:val="00C476D8"/>
    <w:rsid w:val="00C47D45"/>
    <w:rsid w:val="00C50165"/>
    <w:rsid w:val="00C50F93"/>
    <w:rsid w:val="00C510DD"/>
    <w:rsid w:val="00C514C3"/>
    <w:rsid w:val="00C5268B"/>
    <w:rsid w:val="00C52CF7"/>
    <w:rsid w:val="00C55BF8"/>
    <w:rsid w:val="00C5605E"/>
    <w:rsid w:val="00C574A2"/>
    <w:rsid w:val="00C5757E"/>
    <w:rsid w:val="00C60A0C"/>
    <w:rsid w:val="00C61942"/>
    <w:rsid w:val="00C61AFE"/>
    <w:rsid w:val="00C6228B"/>
    <w:rsid w:val="00C62CB5"/>
    <w:rsid w:val="00C635B1"/>
    <w:rsid w:val="00C636D7"/>
    <w:rsid w:val="00C64A21"/>
    <w:rsid w:val="00C65336"/>
    <w:rsid w:val="00C667DF"/>
    <w:rsid w:val="00C6684D"/>
    <w:rsid w:val="00C66EB6"/>
    <w:rsid w:val="00C70D6F"/>
    <w:rsid w:val="00C70E8E"/>
    <w:rsid w:val="00C73DF5"/>
    <w:rsid w:val="00C73F99"/>
    <w:rsid w:val="00C74048"/>
    <w:rsid w:val="00C745F9"/>
    <w:rsid w:val="00C74AE5"/>
    <w:rsid w:val="00C75662"/>
    <w:rsid w:val="00C7585B"/>
    <w:rsid w:val="00C77591"/>
    <w:rsid w:val="00C777C6"/>
    <w:rsid w:val="00C77FE1"/>
    <w:rsid w:val="00C8025B"/>
    <w:rsid w:val="00C808E1"/>
    <w:rsid w:val="00C81294"/>
    <w:rsid w:val="00C81940"/>
    <w:rsid w:val="00C8266F"/>
    <w:rsid w:val="00C82782"/>
    <w:rsid w:val="00C83372"/>
    <w:rsid w:val="00C866CC"/>
    <w:rsid w:val="00C86D23"/>
    <w:rsid w:val="00C901E7"/>
    <w:rsid w:val="00C90528"/>
    <w:rsid w:val="00C90F55"/>
    <w:rsid w:val="00C9187D"/>
    <w:rsid w:val="00C927A6"/>
    <w:rsid w:val="00C9791A"/>
    <w:rsid w:val="00C97DDE"/>
    <w:rsid w:val="00CA0428"/>
    <w:rsid w:val="00CA0845"/>
    <w:rsid w:val="00CA134D"/>
    <w:rsid w:val="00CA1652"/>
    <w:rsid w:val="00CA1D82"/>
    <w:rsid w:val="00CA27B5"/>
    <w:rsid w:val="00CA3084"/>
    <w:rsid w:val="00CA38C8"/>
    <w:rsid w:val="00CA4B31"/>
    <w:rsid w:val="00CA4CDA"/>
    <w:rsid w:val="00CA516D"/>
    <w:rsid w:val="00CA5490"/>
    <w:rsid w:val="00CA642E"/>
    <w:rsid w:val="00CA7F89"/>
    <w:rsid w:val="00CB00BB"/>
    <w:rsid w:val="00CB0116"/>
    <w:rsid w:val="00CB0887"/>
    <w:rsid w:val="00CB0B37"/>
    <w:rsid w:val="00CB3B57"/>
    <w:rsid w:val="00CB4D61"/>
    <w:rsid w:val="00CB585C"/>
    <w:rsid w:val="00CB77D0"/>
    <w:rsid w:val="00CC00B3"/>
    <w:rsid w:val="00CC0356"/>
    <w:rsid w:val="00CC0A66"/>
    <w:rsid w:val="00CC0FF6"/>
    <w:rsid w:val="00CC1065"/>
    <w:rsid w:val="00CC111B"/>
    <w:rsid w:val="00CC1B2A"/>
    <w:rsid w:val="00CC307D"/>
    <w:rsid w:val="00CC354E"/>
    <w:rsid w:val="00CC3AEB"/>
    <w:rsid w:val="00CC4317"/>
    <w:rsid w:val="00CC45CC"/>
    <w:rsid w:val="00CC45DD"/>
    <w:rsid w:val="00CC4706"/>
    <w:rsid w:val="00CC62DD"/>
    <w:rsid w:val="00CC645B"/>
    <w:rsid w:val="00CC6CA3"/>
    <w:rsid w:val="00CD1252"/>
    <w:rsid w:val="00CD13FF"/>
    <w:rsid w:val="00CD1EC0"/>
    <w:rsid w:val="00CD28DB"/>
    <w:rsid w:val="00CD29B3"/>
    <w:rsid w:val="00CD2C28"/>
    <w:rsid w:val="00CD2EF7"/>
    <w:rsid w:val="00CD3116"/>
    <w:rsid w:val="00CD45A0"/>
    <w:rsid w:val="00CD61EB"/>
    <w:rsid w:val="00CD6A3E"/>
    <w:rsid w:val="00CE1CB5"/>
    <w:rsid w:val="00CE24A5"/>
    <w:rsid w:val="00CE4100"/>
    <w:rsid w:val="00CE479A"/>
    <w:rsid w:val="00CE620A"/>
    <w:rsid w:val="00CE620B"/>
    <w:rsid w:val="00CE671F"/>
    <w:rsid w:val="00CE6796"/>
    <w:rsid w:val="00CE7177"/>
    <w:rsid w:val="00CE7C49"/>
    <w:rsid w:val="00CF0ADA"/>
    <w:rsid w:val="00CF2B65"/>
    <w:rsid w:val="00CF3B74"/>
    <w:rsid w:val="00CF4574"/>
    <w:rsid w:val="00CF4CF7"/>
    <w:rsid w:val="00CF5798"/>
    <w:rsid w:val="00CF7293"/>
    <w:rsid w:val="00CF75D0"/>
    <w:rsid w:val="00D011DA"/>
    <w:rsid w:val="00D01AB5"/>
    <w:rsid w:val="00D02710"/>
    <w:rsid w:val="00D02CFA"/>
    <w:rsid w:val="00D030D8"/>
    <w:rsid w:val="00D034FC"/>
    <w:rsid w:val="00D03637"/>
    <w:rsid w:val="00D04449"/>
    <w:rsid w:val="00D04B7B"/>
    <w:rsid w:val="00D05E47"/>
    <w:rsid w:val="00D062DB"/>
    <w:rsid w:val="00D0721A"/>
    <w:rsid w:val="00D07854"/>
    <w:rsid w:val="00D11953"/>
    <w:rsid w:val="00D128EA"/>
    <w:rsid w:val="00D12929"/>
    <w:rsid w:val="00D1293F"/>
    <w:rsid w:val="00D133E7"/>
    <w:rsid w:val="00D13575"/>
    <w:rsid w:val="00D160D7"/>
    <w:rsid w:val="00D1737B"/>
    <w:rsid w:val="00D174EB"/>
    <w:rsid w:val="00D20EF4"/>
    <w:rsid w:val="00D24833"/>
    <w:rsid w:val="00D25CBB"/>
    <w:rsid w:val="00D2794A"/>
    <w:rsid w:val="00D31C35"/>
    <w:rsid w:val="00D31E18"/>
    <w:rsid w:val="00D3399E"/>
    <w:rsid w:val="00D34448"/>
    <w:rsid w:val="00D349EE"/>
    <w:rsid w:val="00D352B8"/>
    <w:rsid w:val="00D35772"/>
    <w:rsid w:val="00D367A2"/>
    <w:rsid w:val="00D36F11"/>
    <w:rsid w:val="00D37774"/>
    <w:rsid w:val="00D405EA"/>
    <w:rsid w:val="00D424B0"/>
    <w:rsid w:val="00D42577"/>
    <w:rsid w:val="00D43425"/>
    <w:rsid w:val="00D4395A"/>
    <w:rsid w:val="00D43D1D"/>
    <w:rsid w:val="00D43D62"/>
    <w:rsid w:val="00D43FF7"/>
    <w:rsid w:val="00D47208"/>
    <w:rsid w:val="00D47A38"/>
    <w:rsid w:val="00D50A72"/>
    <w:rsid w:val="00D50AC3"/>
    <w:rsid w:val="00D51589"/>
    <w:rsid w:val="00D51707"/>
    <w:rsid w:val="00D51CFD"/>
    <w:rsid w:val="00D52D1E"/>
    <w:rsid w:val="00D52DB8"/>
    <w:rsid w:val="00D54D56"/>
    <w:rsid w:val="00D559D7"/>
    <w:rsid w:val="00D56923"/>
    <w:rsid w:val="00D56D58"/>
    <w:rsid w:val="00D578A1"/>
    <w:rsid w:val="00D60B31"/>
    <w:rsid w:val="00D61A82"/>
    <w:rsid w:val="00D63CC4"/>
    <w:rsid w:val="00D63ED4"/>
    <w:rsid w:val="00D649C1"/>
    <w:rsid w:val="00D64FEB"/>
    <w:rsid w:val="00D6503A"/>
    <w:rsid w:val="00D65A18"/>
    <w:rsid w:val="00D67505"/>
    <w:rsid w:val="00D67562"/>
    <w:rsid w:val="00D67AED"/>
    <w:rsid w:val="00D70682"/>
    <w:rsid w:val="00D7069C"/>
    <w:rsid w:val="00D70A55"/>
    <w:rsid w:val="00D7120B"/>
    <w:rsid w:val="00D72B78"/>
    <w:rsid w:val="00D73FB4"/>
    <w:rsid w:val="00D74544"/>
    <w:rsid w:val="00D746DF"/>
    <w:rsid w:val="00D74E42"/>
    <w:rsid w:val="00D758E2"/>
    <w:rsid w:val="00D766E5"/>
    <w:rsid w:val="00D76F5F"/>
    <w:rsid w:val="00D77206"/>
    <w:rsid w:val="00D779DA"/>
    <w:rsid w:val="00D807E1"/>
    <w:rsid w:val="00D80A73"/>
    <w:rsid w:val="00D82968"/>
    <w:rsid w:val="00D82DCB"/>
    <w:rsid w:val="00D82EAB"/>
    <w:rsid w:val="00D84887"/>
    <w:rsid w:val="00D848BE"/>
    <w:rsid w:val="00D84E80"/>
    <w:rsid w:val="00D85894"/>
    <w:rsid w:val="00D85EA5"/>
    <w:rsid w:val="00D865AD"/>
    <w:rsid w:val="00D872DE"/>
    <w:rsid w:val="00D876C1"/>
    <w:rsid w:val="00D8780E"/>
    <w:rsid w:val="00D90F80"/>
    <w:rsid w:val="00D91216"/>
    <w:rsid w:val="00D91863"/>
    <w:rsid w:val="00D92227"/>
    <w:rsid w:val="00D92D8D"/>
    <w:rsid w:val="00D943DC"/>
    <w:rsid w:val="00D95328"/>
    <w:rsid w:val="00D95556"/>
    <w:rsid w:val="00D96E25"/>
    <w:rsid w:val="00DA00CC"/>
    <w:rsid w:val="00DA0272"/>
    <w:rsid w:val="00DA02A9"/>
    <w:rsid w:val="00DA0B44"/>
    <w:rsid w:val="00DA1F02"/>
    <w:rsid w:val="00DA2109"/>
    <w:rsid w:val="00DA2312"/>
    <w:rsid w:val="00DA29F9"/>
    <w:rsid w:val="00DA2A03"/>
    <w:rsid w:val="00DA2A19"/>
    <w:rsid w:val="00DA43FD"/>
    <w:rsid w:val="00DA5E47"/>
    <w:rsid w:val="00DA6F21"/>
    <w:rsid w:val="00DB00A0"/>
    <w:rsid w:val="00DB1AF2"/>
    <w:rsid w:val="00DB2013"/>
    <w:rsid w:val="00DB2A70"/>
    <w:rsid w:val="00DB39DA"/>
    <w:rsid w:val="00DB5001"/>
    <w:rsid w:val="00DB58B1"/>
    <w:rsid w:val="00DB5A40"/>
    <w:rsid w:val="00DB5FC4"/>
    <w:rsid w:val="00DB740E"/>
    <w:rsid w:val="00DB76C7"/>
    <w:rsid w:val="00DB777B"/>
    <w:rsid w:val="00DC06C1"/>
    <w:rsid w:val="00DC12E3"/>
    <w:rsid w:val="00DC2213"/>
    <w:rsid w:val="00DC25EC"/>
    <w:rsid w:val="00DC3A6E"/>
    <w:rsid w:val="00DC46A1"/>
    <w:rsid w:val="00DC4864"/>
    <w:rsid w:val="00DC5BD6"/>
    <w:rsid w:val="00DC6644"/>
    <w:rsid w:val="00DC6C67"/>
    <w:rsid w:val="00DC6F03"/>
    <w:rsid w:val="00DC7617"/>
    <w:rsid w:val="00DC7AAB"/>
    <w:rsid w:val="00DD06F8"/>
    <w:rsid w:val="00DD1F68"/>
    <w:rsid w:val="00DD2CB2"/>
    <w:rsid w:val="00DD392B"/>
    <w:rsid w:val="00DD3EB5"/>
    <w:rsid w:val="00DD4785"/>
    <w:rsid w:val="00DD4A62"/>
    <w:rsid w:val="00DD4E4F"/>
    <w:rsid w:val="00DD5C80"/>
    <w:rsid w:val="00DD6398"/>
    <w:rsid w:val="00DD694A"/>
    <w:rsid w:val="00DE07B7"/>
    <w:rsid w:val="00DE115A"/>
    <w:rsid w:val="00DE17C7"/>
    <w:rsid w:val="00DE28D7"/>
    <w:rsid w:val="00DE3B77"/>
    <w:rsid w:val="00DE41F6"/>
    <w:rsid w:val="00DE4487"/>
    <w:rsid w:val="00DE4675"/>
    <w:rsid w:val="00DE4759"/>
    <w:rsid w:val="00DE49F5"/>
    <w:rsid w:val="00DE4C5C"/>
    <w:rsid w:val="00DE54E9"/>
    <w:rsid w:val="00DE55D9"/>
    <w:rsid w:val="00DE676A"/>
    <w:rsid w:val="00DE67DD"/>
    <w:rsid w:val="00DF04D9"/>
    <w:rsid w:val="00DF172C"/>
    <w:rsid w:val="00DF268C"/>
    <w:rsid w:val="00DF2E35"/>
    <w:rsid w:val="00DF3052"/>
    <w:rsid w:val="00DF383E"/>
    <w:rsid w:val="00DF3C0B"/>
    <w:rsid w:val="00DF3C4D"/>
    <w:rsid w:val="00DF3F45"/>
    <w:rsid w:val="00DF4521"/>
    <w:rsid w:val="00DF5016"/>
    <w:rsid w:val="00DF556F"/>
    <w:rsid w:val="00DF56DC"/>
    <w:rsid w:val="00DF6926"/>
    <w:rsid w:val="00DF6AC5"/>
    <w:rsid w:val="00E003AE"/>
    <w:rsid w:val="00E01DA5"/>
    <w:rsid w:val="00E02302"/>
    <w:rsid w:val="00E035BF"/>
    <w:rsid w:val="00E04093"/>
    <w:rsid w:val="00E0469E"/>
    <w:rsid w:val="00E04D0C"/>
    <w:rsid w:val="00E04D9E"/>
    <w:rsid w:val="00E06A1F"/>
    <w:rsid w:val="00E07DEA"/>
    <w:rsid w:val="00E102C2"/>
    <w:rsid w:val="00E1093C"/>
    <w:rsid w:val="00E11850"/>
    <w:rsid w:val="00E1336F"/>
    <w:rsid w:val="00E13EF5"/>
    <w:rsid w:val="00E149AA"/>
    <w:rsid w:val="00E14D90"/>
    <w:rsid w:val="00E16B04"/>
    <w:rsid w:val="00E17B1B"/>
    <w:rsid w:val="00E17B47"/>
    <w:rsid w:val="00E17DB1"/>
    <w:rsid w:val="00E216B7"/>
    <w:rsid w:val="00E2210E"/>
    <w:rsid w:val="00E2264A"/>
    <w:rsid w:val="00E2289C"/>
    <w:rsid w:val="00E22F41"/>
    <w:rsid w:val="00E23169"/>
    <w:rsid w:val="00E23991"/>
    <w:rsid w:val="00E23ADA"/>
    <w:rsid w:val="00E23E65"/>
    <w:rsid w:val="00E23EC5"/>
    <w:rsid w:val="00E2589B"/>
    <w:rsid w:val="00E261CA"/>
    <w:rsid w:val="00E26DB9"/>
    <w:rsid w:val="00E277EE"/>
    <w:rsid w:val="00E30539"/>
    <w:rsid w:val="00E30868"/>
    <w:rsid w:val="00E3097F"/>
    <w:rsid w:val="00E310D4"/>
    <w:rsid w:val="00E31399"/>
    <w:rsid w:val="00E31D93"/>
    <w:rsid w:val="00E32DC3"/>
    <w:rsid w:val="00E332FC"/>
    <w:rsid w:val="00E334CD"/>
    <w:rsid w:val="00E33830"/>
    <w:rsid w:val="00E343C2"/>
    <w:rsid w:val="00E34580"/>
    <w:rsid w:val="00E34928"/>
    <w:rsid w:val="00E34A17"/>
    <w:rsid w:val="00E34E15"/>
    <w:rsid w:val="00E36878"/>
    <w:rsid w:val="00E369FE"/>
    <w:rsid w:val="00E37647"/>
    <w:rsid w:val="00E37A09"/>
    <w:rsid w:val="00E40CAD"/>
    <w:rsid w:val="00E41DFE"/>
    <w:rsid w:val="00E4287F"/>
    <w:rsid w:val="00E4329F"/>
    <w:rsid w:val="00E437D5"/>
    <w:rsid w:val="00E43B8F"/>
    <w:rsid w:val="00E44DD0"/>
    <w:rsid w:val="00E45923"/>
    <w:rsid w:val="00E46927"/>
    <w:rsid w:val="00E46B68"/>
    <w:rsid w:val="00E51469"/>
    <w:rsid w:val="00E53552"/>
    <w:rsid w:val="00E55E0B"/>
    <w:rsid w:val="00E55EC5"/>
    <w:rsid w:val="00E564FE"/>
    <w:rsid w:val="00E57167"/>
    <w:rsid w:val="00E57FFD"/>
    <w:rsid w:val="00E612CF"/>
    <w:rsid w:val="00E61FA2"/>
    <w:rsid w:val="00E62355"/>
    <w:rsid w:val="00E6250A"/>
    <w:rsid w:val="00E62938"/>
    <w:rsid w:val="00E62E17"/>
    <w:rsid w:val="00E63778"/>
    <w:rsid w:val="00E6570F"/>
    <w:rsid w:val="00E65C1C"/>
    <w:rsid w:val="00E6643B"/>
    <w:rsid w:val="00E6647B"/>
    <w:rsid w:val="00E66DFE"/>
    <w:rsid w:val="00E66F73"/>
    <w:rsid w:val="00E67187"/>
    <w:rsid w:val="00E7015C"/>
    <w:rsid w:val="00E71399"/>
    <w:rsid w:val="00E7241D"/>
    <w:rsid w:val="00E737EF"/>
    <w:rsid w:val="00E73B71"/>
    <w:rsid w:val="00E73EF3"/>
    <w:rsid w:val="00E74E08"/>
    <w:rsid w:val="00E763D1"/>
    <w:rsid w:val="00E76A49"/>
    <w:rsid w:val="00E77084"/>
    <w:rsid w:val="00E77A3D"/>
    <w:rsid w:val="00E77C0D"/>
    <w:rsid w:val="00E77E24"/>
    <w:rsid w:val="00E80348"/>
    <w:rsid w:val="00E819CD"/>
    <w:rsid w:val="00E829B4"/>
    <w:rsid w:val="00E82D35"/>
    <w:rsid w:val="00E837F0"/>
    <w:rsid w:val="00E85523"/>
    <w:rsid w:val="00E85FE0"/>
    <w:rsid w:val="00E864EE"/>
    <w:rsid w:val="00E867A5"/>
    <w:rsid w:val="00E86CD3"/>
    <w:rsid w:val="00E871CD"/>
    <w:rsid w:val="00E91E1A"/>
    <w:rsid w:val="00E94701"/>
    <w:rsid w:val="00E95DD7"/>
    <w:rsid w:val="00E961DE"/>
    <w:rsid w:val="00E969E8"/>
    <w:rsid w:val="00E97D41"/>
    <w:rsid w:val="00EA03D3"/>
    <w:rsid w:val="00EA0A76"/>
    <w:rsid w:val="00EA0BFB"/>
    <w:rsid w:val="00EA0CC4"/>
    <w:rsid w:val="00EA2D1B"/>
    <w:rsid w:val="00EA30B2"/>
    <w:rsid w:val="00EA3292"/>
    <w:rsid w:val="00EA3A88"/>
    <w:rsid w:val="00EA5EE1"/>
    <w:rsid w:val="00EA5F7D"/>
    <w:rsid w:val="00EA5FBA"/>
    <w:rsid w:val="00EA661C"/>
    <w:rsid w:val="00EA6840"/>
    <w:rsid w:val="00EA6942"/>
    <w:rsid w:val="00EA6C0B"/>
    <w:rsid w:val="00EB1F87"/>
    <w:rsid w:val="00EB26DD"/>
    <w:rsid w:val="00EB34F5"/>
    <w:rsid w:val="00EB41AF"/>
    <w:rsid w:val="00EB4B6D"/>
    <w:rsid w:val="00EB4F13"/>
    <w:rsid w:val="00EB54EB"/>
    <w:rsid w:val="00EB77B2"/>
    <w:rsid w:val="00EB7CE8"/>
    <w:rsid w:val="00EC0D44"/>
    <w:rsid w:val="00EC10C2"/>
    <w:rsid w:val="00EC3E44"/>
    <w:rsid w:val="00EC43EB"/>
    <w:rsid w:val="00EC4891"/>
    <w:rsid w:val="00EC4B83"/>
    <w:rsid w:val="00EC55C5"/>
    <w:rsid w:val="00EC5AC5"/>
    <w:rsid w:val="00EC5B64"/>
    <w:rsid w:val="00EC6FCA"/>
    <w:rsid w:val="00EC757E"/>
    <w:rsid w:val="00EC7C49"/>
    <w:rsid w:val="00ED1299"/>
    <w:rsid w:val="00ED1E7E"/>
    <w:rsid w:val="00ED3A67"/>
    <w:rsid w:val="00ED3F3B"/>
    <w:rsid w:val="00ED5247"/>
    <w:rsid w:val="00ED54B7"/>
    <w:rsid w:val="00ED68A0"/>
    <w:rsid w:val="00ED725D"/>
    <w:rsid w:val="00ED78BD"/>
    <w:rsid w:val="00ED7D24"/>
    <w:rsid w:val="00EE0F02"/>
    <w:rsid w:val="00EE1DAB"/>
    <w:rsid w:val="00EE1E14"/>
    <w:rsid w:val="00EE2AC9"/>
    <w:rsid w:val="00EE45A6"/>
    <w:rsid w:val="00EE5E7A"/>
    <w:rsid w:val="00EE6B1F"/>
    <w:rsid w:val="00EE6D05"/>
    <w:rsid w:val="00EE6F63"/>
    <w:rsid w:val="00EE717F"/>
    <w:rsid w:val="00EE7CB0"/>
    <w:rsid w:val="00EE7D6A"/>
    <w:rsid w:val="00EF05C8"/>
    <w:rsid w:val="00EF2016"/>
    <w:rsid w:val="00EF2071"/>
    <w:rsid w:val="00EF2189"/>
    <w:rsid w:val="00EF22A9"/>
    <w:rsid w:val="00EF24B2"/>
    <w:rsid w:val="00EF29DD"/>
    <w:rsid w:val="00EF3136"/>
    <w:rsid w:val="00EF327A"/>
    <w:rsid w:val="00EF3CFC"/>
    <w:rsid w:val="00EF463F"/>
    <w:rsid w:val="00EF47AD"/>
    <w:rsid w:val="00EF4C92"/>
    <w:rsid w:val="00EF59F6"/>
    <w:rsid w:val="00F0191C"/>
    <w:rsid w:val="00F01FFA"/>
    <w:rsid w:val="00F02FD0"/>
    <w:rsid w:val="00F03142"/>
    <w:rsid w:val="00F0339B"/>
    <w:rsid w:val="00F033E6"/>
    <w:rsid w:val="00F03AF4"/>
    <w:rsid w:val="00F05A03"/>
    <w:rsid w:val="00F06DD1"/>
    <w:rsid w:val="00F1050D"/>
    <w:rsid w:val="00F10518"/>
    <w:rsid w:val="00F11997"/>
    <w:rsid w:val="00F138CE"/>
    <w:rsid w:val="00F14632"/>
    <w:rsid w:val="00F14D91"/>
    <w:rsid w:val="00F151C4"/>
    <w:rsid w:val="00F16908"/>
    <w:rsid w:val="00F17A66"/>
    <w:rsid w:val="00F20705"/>
    <w:rsid w:val="00F20CCB"/>
    <w:rsid w:val="00F20D0A"/>
    <w:rsid w:val="00F21D6F"/>
    <w:rsid w:val="00F224A6"/>
    <w:rsid w:val="00F22DC8"/>
    <w:rsid w:val="00F234BA"/>
    <w:rsid w:val="00F245DC"/>
    <w:rsid w:val="00F253C1"/>
    <w:rsid w:val="00F256FD"/>
    <w:rsid w:val="00F25D04"/>
    <w:rsid w:val="00F261E0"/>
    <w:rsid w:val="00F26654"/>
    <w:rsid w:val="00F274B0"/>
    <w:rsid w:val="00F308CF"/>
    <w:rsid w:val="00F30A65"/>
    <w:rsid w:val="00F30CC7"/>
    <w:rsid w:val="00F30E90"/>
    <w:rsid w:val="00F31064"/>
    <w:rsid w:val="00F31991"/>
    <w:rsid w:val="00F31B12"/>
    <w:rsid w:val="00F32953"/>
    <w:rsid w:val="00F32D13"/>
    <w:rsid w:val="00F32E38"/>
    <w:rsid w:val="00F33092"/>
    <w:rsid w:val="00F33111"/>
    <w:rsid w:val="00F3367D"/>
    <w:rsid w:val="00F33B9B"/>
    <w:rsid w:val="00F33BDF"/>
    <w:rsid w:val="00F34558"/>
    <w:rsid w:val="00F34631"/>
    <w:rsid w:val="00F34707"/>
    <w:rsid w:val="00F34FE8"/>
    <w:rsid w:val="00F359A1"/>
    <w:rsid w:val="00F373D0"/>
    <w:rsid w:val="00F37A0A"/>
    <w:rsid w:val="00F37CDC"/>
    <w:rsid w:val="00F40975"/>
    <w:rsid w:val="00F409EA"/>
    <w:rsid w:val="00F41523"/>
    <w:rsid w:val="00F41B47"/>
    <w:rsid w:val="00F4278E"/>
    <w:rsid w:val="00F42997"/>
    <w:rsid w:val="00F42CC2"/>
    <w:rsid w:val="00F42CCF"/>
    <w:rsid w:val="00F4538D"/>
    <w:rsid w:val="00F456B6"/>
    <w:rsid w:val="00F45D90"/>
    <w:rsid w:val="00F45DCA"/>
    <w:rsid w:val="00F46671"/>
    <w:rsid w:val="00F46D8C"/>
    <w:rsid w:val="00F474EF"/>
    <w:rsid w:val="00F478E3"/>
    <w:rsid w:val="00F478F5"/>
    <w:rsid w:val="00F50DB4"/>
    <w:rsid w:val="00F5162D"/>
    <w:rsid w:val="00F5333C"/>
    <w:rsid w:val="00F56344"/>
    <w:rsid w:val="00F56456"/>
    <w:rsid w:val="00F600E3"/>
    <w:rsid w:val="00F62099"/>
    <w:rsid w:val="00F62148"/>
    <w:rsid w:val="00F62F00"/>
    <w:rsid w:val="00F63E2C"/>
    <w:rsid w:val="00F64F6C"/>
    <w:rsid w:val="00F6554F"/>
    <w:rsid w:val="00F65BC5"/>
    <w:rsid w:val="00F65D3D"/>
    <w:rsid w:val="00F6696B"/>
    <w:rsid w:val="00F66E2C"/>
    <w:rsid w:val="00F72340"/>
    <w:rsid w:val="00F72926"/>
    <w:rsid w:val="00F72936"/>
    <w:rsid w:val="00F75C7F"/>
    <w:rsid w:val="00F76E21"/>
    <w:rsid w:val="00F77115"/>
    <w:rsid w:val="00F771D6"/>
    <w:rsid w:val="00F77D37"/>
    <w:rsid w:val="00F80064"/>
    <w:rsid w:val="00F810EC"/>
    <w:rsid w:val="00F81251"/>
    <w:rsid w:val="00F81F3F"/>
    <w:rsid w:val="00F82F7F"/>
    <w:rsid w:val="00F83EE2"/>
    <w:rsid w:val="00F84195"/>
    <w:rsid w:val="00F84F86"/>
    <w:rsid w:val="00F86FD8"/>
    <w:rsid w:val="00F87B51"/>
    <w:rsid w:val="00F91390"/>
    <w:rsid w:val="00F915B8"/>
    <w:rsid w:val="00F91939"/>
    <w:rsid w:val="00F919F9"/>
    <w:rsid w:val="00F95302"/>
    <w:rsid w:val="00F9599F"/>
    <w:rsid w:val="00F95F6C"/>
    <w:rsid w:val="00FA0F09"/>
    <w:rsid w:val="00FA1391"/>
    <w:rsid w:val="00FA182D"/>
    <w:rsid w:val="00FA1BBD"/>
    <w:rsid w:val="00FA3486"/>
    <w:rsid w:val="00FA63B1"/>
    <w:rsid w:val="00FA71A3"/>
    <w:rsid w:val="00FA7A4B"/>
    <w:rsid w:val="00FA7F41"/>
    <w:rsid w:val="00FB00B2"/>
    <w:rsid w:val="00FB0210"/>
    <w:rsid w:val="00FB02A7"/>
    <w:rsid w:val="00FB12E1"/>
    <w:rsid w:val="00FB2B8D"/>
    <w:rsid w:val="00FB2D4A"/>
    <w:rsid w:val="00FB3865"/>
    <w:rsid w:val="00FB72F2"/>
    <w:rsid w:val="00FB7446"/>
    <w:rsid w:val="00FB780E"/>
    <w:rsid w:val="00FC2AE2"/>
    <w:rsid w:val="00FC37E1"/>
    <w:rsid w:val="00FC49A4"/>
    <w:rsid w:val="00FC5511"/>
    <w:rsid w:val="00FC554C"/>
    <w:rsid w:val="00FC5BDF"/>
    <w:rsid w:val="00FC73B4"/>
    <w:rsid w:val="00FD0FD6"/>
    <w:rsid w:val="00FD10FE"/>
    <w:rsid w:val="00FD15B9"/>
    <w:rsid w:val="00FD19CB"/>
    <w:rsid w:val="00FD1B5B"/>
    <w:rsid w:val="00FD2061"/>
    <w:rsid w:val="00FD424F"/>
    <w:rsid w:val="00FD43D9"/>
    <w:rsid w:val="00FD4795"/>
    <w:rsid w:val="00FD5602"/>
    <w:rsid w:val="00FD72EB"/>
    <w:rsid w:val="00FD7EB8"/>
    <w:rsid w:val="00FD7F00"/>
    <w:rsid w:val="00FE28ED"/>
    <w:rsid w:val="00FE33D1"/>
    <w:rsid w:val="00FE4B13"/>
    <w:rsid w:val="00FE4B95"/>
    <w:rsid w:val="00FE50C6"/>
    <w:rsid w:val="00FE5C53"/>
    <w:rsid w:val="00FE62A1"/>
    <w:rsid w:val="00FE64F5"/>
    <w:rsid w:val="00FE677E"/>
    <w:rsid w:val="00FE6B04"/>
    <w:rsid w:val="00FE71B2"/>
    <w:rsid w:val="00FF1CCB"/>
    <w:rsid w:val="00FF1EE0"/>
    <w:rsid w:val="00FF1FD7"/>
    <w:rsid w:val="00FF2070"/>
    <w:rsid w:val="00FF2332"/>
    <w:rsid w:val="00FF237A"/>
    <w:rsid w:val="00FF4198"/>
    <w:rsid w:val="00FF443A"/>
    <w:rsid w:val="00FF472A"/>
    <w:rsid w:val="00FF48F6"/>
    <w:rsid w:val="00FF5F60"/>
    <w:rsid w:val="00FF6AC8"/>
    <w:rsid w:val="00FF6E49"/>
    <w:rsid w:val="00FF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84B5637"/>
  <w15:chartTrackingRefBased/>
  <w15:docId w15:val="{5FBCD869-2FF8-40E8-B019-FCBF47ADE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755CFD"/>
    <w:pPr>
      <w:ind w:left="720"/>
      <w:contextualSpacing/>
    </w:pPr>
  </w:style>
  <w:style w:type="table" w:styleId="TableGrid">
    <w:name w:val="Table Grid"/>
    <w:basedOn w:val="TableNormal"/>
    <w:uiPriority w:val="39"/>
    <w:rsid w:val="00107C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50C4F"/>
    <w:pPr>
      <w:spacing w:line="259" w:lineRule="auto"/>
      <w:outlineLvl w:val="9"/>
    </w:pPr>
    <w:rPr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50C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0C4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C0D44"/>
    <w:pPr>
      <w:spacing w:after="100"/>
      <w:ind w:left="440"/>
    </w:pPr>
  </w:style>
  <w:style w:type="paragraph" w:customStyle="1" w:styleId="xxxxxxxmsonormal">
    <w:name w:val="x_xxxxxxmsonormal"/>
    <w:basedOn w:val="Normal"/>
    <w:rsid w:val="009B75D6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ic%20Kildebeck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27BEF716CF02408D7A8074454A0F90" ma:contentTypeVersion="13" ma:contentTypeDescription="Create a new document." ma:contentTypeScope="" ma:versionID="f02951bd6d66fae8f92e086c449cba3f">
  <xsd:schema xmlns:xsd="http://www.w3.org/2001/XMLSchema" xmlns:xs="http://www.w3.org/2001/XMLSchema" xmlns:p="http://schemas.microsoft.com/office/2006/metadata/properties" xmlns:ns2="63098ba0-6e21-440b-8e8c-e00fcfe9ced5" xmlns:ns3="5785a206-a66d-461a-95f7-9a1e825ce32f" targetNamespace="http://schemas.microsoft.com/office/2006/metadata/properties" ma:root="true" ma:fieldsID="1680f69436b2ad02e76fa24e99a3c9cd" ns2:_="" ns3:_="">
    <xsd:import namespace="63098ba0-6e21-440b-8e8c-e00fcfe9ced5"/>
    <xsd:import namespace="5785a206-a66d-461a-95f7-9a1e825ce3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098ba0-6e21-440b-8e8c-e00fcfe9ce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85a206-a66d-461a-95f7-9a1e825ce32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EA751D-20BC-4BFF-89B4-5808CF8FEA5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7B6CC97-2F94-4150-B2D4-2635381C1C6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0A7685-2E0B-4AD3-873F-31ED8E1E5E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098ba0-6e21-440b-8e8c-e00fcfe9ced5"/>
    <ds:schemaRef ds:uri="5785a206-a66d-461a-95f7-9a1e825ce3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396</TotalTime>
  <Pages>13</Pages>
  <Words>3326</Words>
  <Characters>18959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22241</CharactersWithSpaces>
  <SharedDoc>false</SharedDoc>
  <HLinks>
    <vt:vector size="108" baseType="variant">
      <vt:variant>
        <vt:i4>1769526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_Toc81402489</vt:lpwstr>
      </vt:variant>
      <vt:variant>
        <vt:i4>1703990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_Toc81402488</vt:lpwstr>
      </vt:variant>
      <vt:variant>
        <vt:i4>1376310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_Toc81402487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_Toc81402486</vt:lpwstr>
      </vt:variant>
      <vt:variant>
        <vt:i4>1507382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_Toc81402485</vt:lpwstr>
      </vt:variant>
      <vt:variant>
        <vt:i4>1441846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_Toc81402484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_Toc81402483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_Toc81402482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_Toc81402481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_Toc81402480</vt:lpwstr>
      </vt:variant>
      <vt:variant>
        <vt:i4>1769529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_Toc81402479</vt:lpwstr>
      </vt:variant>
      <vt:variant>
        <vt:i4>1703993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_Toc81402478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_Toc81402477</vt:lpwstr>
      </vt:variant>
      <vt:variant>
        <vt:i4>1310777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_Toc81402476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_Toc81402475</vt:lpwstr>
      </vt:variant>
      <vt:variant>
        <vt:i4>1441849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_Toc81402474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_Toc81402473</vt:lpwstr>
      </vt:variant>
      <vt:variant>
        <vt:i4>1048633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_Toc81402472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Kildebeck</dc:creator>
  <cp:keywords/>
  <dc:description/>
  <cp:lastModifiedBy>Eric Kildebeck</cp:lastModifiedBy>
  <cp:revision>275</cp:revision>
  <dcterms:created xsi:type="dcterms:W3CDTF">2021-08-23T17:07:00Z</dcterms:created>
  <dcterms:modified xsi:type="dcterms:W3CDTF">2021-11-23T18:01:00Z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0x010100EA27BEF716CF02408D7A8074454A0F90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